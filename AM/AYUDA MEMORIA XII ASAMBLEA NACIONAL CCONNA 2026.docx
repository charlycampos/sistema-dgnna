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F7BC" w14:textId="535096E7" w:rsidR="003E6B0A" w:rsidRPr="00F0445C" w:rsidRDefault="00780FEA" w:rsidP="00CD5BCE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F0445C">
        <w:rPr>
          <w:rFonts w:asciiTheme="minorHAnsi" w:hAnsiTheme="minorHAnsi" w:cstheme="minorHAnsi"/>
          <w:b/>
          <w:sz w:val="24"/>
          <w:szCs w:val="24"/>
        </w:rPr>
        <w:t>X</w:t>
      </w:r>
      <w:r w:rsidR="00D70675" w:rsidRPr="00F0445C">
        <w:rPr>
          <w:rFonts w:asciiTheme="minorHAnsi" w:hAnsiTheme="minorHAnsi" w:cstheme="minorHAnsi"/>
          <w:b/>
          <w:sz w:val="24"/>
          <w:szCs w:val="24"/>
        </w:rPr>
        <w:t>I</w:t>
      </w:r>
      <w:r w:rsidR="00F80D08" w:rsidRPr="00F0445C">
        <w:rPr>
          <w:rFonts w:asciiTheme="minorHAnsi" w:hAnsiTheme="minorHAnsi" w:cstheme="minorHAnsi"/>
          <w:b/>
          <w:sz w:val="24"/>
          <w:szCs w:val="24"/>
        </w:rPr>
        <w:t>I</w:t>
      </w:r>
      <w:r w:rsidR="003E6B0A" w:rsidRPr="00F0445C">
        <w:rPr>
          <w:rFonts w:asciiTheme="minorHAnsi" w:hAnsiTheme="minorHAnsi" w:cstheme="minorHAnsi"/>
          <w:b/>
          <w:sz w:val="24"/>
          <w:szCs w:val="24"/>
        </w:rPr>
        <w:t xml:space="preserve"> ASAMBLEA NACIONAL DEL CONSEJO CONSULTIVO </w:t>
      </w:r>
      <w:r w:rsidR="00DB535D" w:rsidRPr="00F0445C">
        <w:rPr>
          <w:rFonts w:asciiTheme="minorHAnsi" w:hAnsiTheme="minorHAnsi" w:cstheme="minorHAnsi"/>
          <w:b/>
          <w:sz w:val="24"/>
          <w:szCs w:val="24"/>
        </w:rPr>
        <w:t xml:space="preserve">Y PARTICIPATIVO </w:t>
      </w:r>
      <w:r w:rsidR="003E6B0A" w:rsidRPr="00F0445C">
        <w:rPr>
          <w:rFonts w:asciiTheme="minorHAnsi" w:hAnsiTheme="minorHAnsi" w:cstheme="minorHAnsi"/>
          <w:b/>
          <w:sz w:val="24"/>
          <w:szCs w:val="24"/>
        </w:rPr>
        <w:t>DE NIÑAS, NIÑOS Y ADOLESCENTES –</w:t>
      </w:r>
      <w:r w:rsidR="00FF669A" w:rsidRPr="00F0445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E6B0A" w:rsidRPr="00F0445C">
        <w:rPr>
          <w:rFonts w:asciiTheme="minorHAnsi" w:hAnsiTheme="minorHAnsi" w:cstheme="minorHAnsi"/>
          <w:b/>
          <w:sz w:val="24"/>
          <w:szCs w:val="24"/>
        </w:rPr>
        <w:t xml:space="preserve">CCONNA </w:t>
      </w:r>
    </w:p>
    <w:p w14:paraId="34F490C9" w14:textId="77777777" w:rsidR="00CD5BCE" w:rsidRPr="00F0445C" w:rsidRDefault="00CD5BCE" w:rsidP="00CD5BCE">
      <w:pPr>
        <w:spacing w:after="0"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1D552A50" w14:textId="1E6C1F2C" w:rsidR="006A0693" w:rsidRPr="00F0445C" w:rsidRDefault="00547C5B" w:rsidP="00CD5BCE">
      <w:pPr>
        <w:spacing w:after="0"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F0445C">
        <w:rPr>
          <w:rFonts w:asciiTheme="minorHAnsi" w:hAnsiTheme="minorHAnsi" w:cstheme="minorHAnsi"/>
          <w:sz w:val="24"/>
          <w:szCs w:val="24"/>
        </w:rPr>
        <w:t xml:space="preserve">El </w:t>
      </w:r>
      <w:r w:rsidR="006A0693" w:rsidRPr="00F0445C">
        <w:rPr>
          <w:rFonts w:asciiTheme="minorHAnsi" w:hAnsiTheme="minorHAnsi" w:cstheme="minorHAnsi"/>
          <w:sz w:val="24"/>
          <w:szCs w:val="24"/>
        </w:rPr>
        <w:t xml:space="preserve">Consejo Consultivo y Participativo de Niñas, Niños y Adolescentes - </w:t>
      </w:r>
      <w:r w:rsidRPr="00F0445C">
        <w:rPr>
          <w:rFonts w:asciiTheme="minorHAnsi" w:hAnsiTheme="minorHAnsi" w:cstheme="minorHAnsi"/>
          <w:sz w:val="24"/>
          <w:szCs w:val="24"/>
        </w:rPr>
        <w:t xml:space="preserve">CCONNA es un espacio propositivo de carácter consultivo, conformado por niñas, niños y adolescentes entre los ocho (08) y diecisiete (17) años de edad, elegidos de forma democrática por sus pares, con el objetivo de </w:t>
      </w:r>
      <w:r w:rsidRPr="00F0445C">
        <w:rPr>
          <w:rFonts w:asciiTheme="minorHAnsi" w:hAnsiTheme="minorHAnsi" w:cstheme="minorHAnsi"/>
          <w:sz w:val="24"/>
          <w:szCs w:val="24"/>
          <w:u w:val="single"/>
        </w:rPr>
        <w:t>participar en la formulación de políticas públicas en materia de niñez y adolescencia, emitiendo opiniones, observaciones y elevando propuestas ante la autoridad correspondiente.</w:t>
      </w:r>
      <w:r w:rsidRPr="00F0445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BAEE314" w14:textId="77777777" w:rsidR="006A0693" w:rsidRPr="00F0445C" w:rsidRDefault="006A0693" w:rsidP="00CD5BCE">
      <w:pPr>
        <w:spacing w:after="0"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14:paraId="2ED5FCBA" w14:textId="77777777" w:rsidR="00BD1987" w:rsidRPr="00F0445C" w:rsidRDefault="00FA066A" w:rsidP="00CD5BCE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A066A">
        <w:rPr>
          <w:rFonts w:asciiTheme="minorHAnsi" w:hAnsiTheme="minorHAnsi" w:cstheme="minorHAnsi"/>
          <w:sz w:val="24"/>
          <w:szCs w:val="24"/>
        </w:rPr>
        <w:t>La Asamblea Nacional</w:t>
      </w:r>
      <w:r w:rsidRPr="00F0445C">
        <w:rPr>
          <w:rFonts w:asciiTheme="minorHAnsi" w:hAnsiTheme="minorHAnsi" w:cstheme="minorHAnsi"/>
          <w:sz w:val="24"/>
          <w:szCs w:val="24"/>
        </w:rPr>
        <w:t xml:space="preserve"> del CCONNA, </w:t>
      </w:r>
      <w:r w:rsidR="00547C5B" w:rsidRPr="00F0445C">
        <w:rPr>
          <w:rFonts w:asciiTheme="minorHAnsi" w:hAnsiTheme="minorHAnsi" w:cstheme="minorHAnsi"/>
          <w:sz w:val="24"/>
          <w:szCs w:val="24"/>
        </w:rPr>
        <w:t>es un espacio que permite</w:t>
      </w:r>
      <w:r w:rsidR="00544282" w:rsidRPr="00F0445C">
        <w:rPr>
          <w:rFonts w:asciiTheme="minorHAnsi" w:hAnsiTheme="minorHAnsi" w:cstheme="minorHAnsi"/>
          <w:sz w:val="24"/>
          <w:szCs w:val="24"/>
        </w:rPr>
        <w:t xml:space="preserve"> el d</w:t>
      </w:r>
      <w:r w:rsidR="00547C5B" w:rsidRPr="00F0445C">
        <w:rPr>
          <w:rFonts w:asciiTheme="minorHAnsi" w:hAnsiTheme="minorHAnsi" w:cstheme="minorHAnsi"/>
          <w:sz w:val="24"/>
          <w:szCs w:val="24"/>
        </w:rPr>
        <w:t xml:space="preserve">ialogo </w:t>
      </w:r>
      <w:r w:rsidRPr="00F0445C">
        <w:rPr>
          <w:rFonts w:asciiTheme="minorHAnsi" w:hAnsiTheme="minorHAnsi" w:cstheme="minorHAnsi"/>
          <w:sz w:val="24"/>
          <w:szCs w:val="24"/>
        </w:rPr>
        <w:t>inter</w:t>
      </w:r>
      <w:r w:rsidR="00547C5B" w:rsidRPr="00F0445C">
        <w:rPr>
          <w:rFonts w:asciiTheme="minorHAnsi" w:hAnsiTheme="minorHAnsi" w:cstheme="minorHAnsi"/>
          <w:sz w:val="24"/>
          <w:szCs w:val="24"/>
        </w:rPr>
        <w:t>generacional entre niñas, niños, adolescentes y adultos de los diversas instituciones y servicio de protección</w:t>
      </w:r>
      <w:r w:rsidR="00544282" w:rsidRPr="00F0445C">
        <w:rPr>
          <w:rFonts w:asciiTheme="minorHAnsi" w:hAnsiTheme="minorHAnsi" w:cstheme="minorHAnsi"/>
          <w:sz w:val="24"/>
          <w:szCs w:val="24"/>
        </w:rPr>
        <w:t xml:space="preserve">, </w:t>
      </w:r>
      <w:r w:rsidR="00547C5B" w:rsidRPr="00F0445C">
        <w:rPr>
          <w:rFonts w:asciiTheme="minorHAnsi" w:hAnsiTheme="minorHAnsi" w:cstheme="minorHAnsi"/>
          <w:sz w:val="24"/>
          <w:szCs w:val="24"/>
        </w:rPr>
        <w:t>sobre temas que les afecte o involucre o sea de su interés</w:t>
      </w:r>
      <w:r w:rsidRPr="00F0445C">
        <w:rPr>
          <w:rFonts w:asciiTheme="minorHAnsi" w:hAnsiTheme="minorHAnsi" w:cstheme="minorHAnsi"/>
          <w:sz w:val="24"/>
          <w:szCs w:val="24"/>
        </w:rPr>
        <w:t>. Además, es un espacio para f</w:t>
      </w:r>
      <w:r w:rsidR="00547C5B" w:rsidRPr="00F0445C">
        <w:rPr>
          <w:rFonts w:asciiTheme="minorHAnsi" w:hAnsiTheme="minorHAnsi" w:cstheme="minorHAnsi"/>
          <w:sz w:val="24"/>
          <w:szCs w:val="24"/>
        </w:rPr>
        <w:t>ortalecer las capacidades y</w:t>
      </w:r>
      <w:r w:rsidRPr="00F0445C">
        <w:rPr>
          <w:rFonts w:asciiTheme="minorHAnsi" w:hAnsiTheme="minorHAnsi" w:cstheme="minorHAnsi"/>
          <w:sz w:val="24"/>
          <w:szCs w:val="24"/>
        </w:rPr>
        <w:t xml:space="preserve"> brindar </w:t>
      </w:r>
      <w:r w:rsidR="00547C5B" w:rsidRPr="00F0445C">
        <w:rPr>
          <w:rFonts w:asciiTheme="minorHAnsi" w:hAnsiTheme="minorHAnsi" w:cstheme="minorHAnsi"/>
          <w:sz w:val="24"/>
          <w:szCs w:val="24"/>
        </w:rPr>
        <w:t xml:space="preserve">asistencia técnica </w:t>
      </w:r>
      <w:r w:rsidRPr="00F0445C">
        <w:rPr>
          <w:rFonts w:asciiTheme="minorHAnsi" w:hAnsiTheme="minorHAnsi" w:cstheme="minorHAnsi"/>
          <w:sz w:val="24"/>
          <w:szCs w:val="24"/>
        </w:rPr>
        <w:t>a los</w:t>
      </w:r>
      <w:r w:rsidR="00547C5B" w:rsidRPr="00F0445C">
        <w:rPr>
          <w:rFonts w:asciiTheme="minorHAnsi" w:hAnsiTheme="minorHAnsi" w:cstheme="minorHAnsi"/>
          <w:sz w:val="24"/>
          <w:szCs w:val="24"/>
        </w:rPr>
        <w:t xml:space="preserve"> Especialistas Regionales</w:t>
      </w:r>
      <w:r w:rsidR="00BD1987" w:rsidRPr="00F0445C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8AC077B" w14:textId="77777777" w:rsidR="00BD1987" w:rsidRPr="00F0445C" w:rsidRDefault="00BD1987" w:rsidP="00CD5BCE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58E7BB9" w14:textId="516FCA85" w:rsidR="00BD1987" w:rsidRPr="00F0445C" w:rsidRDefault="00BD1987" w:rsidP="00A67A4F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F0445C">
        <w:rPr>
          <w:rFonts w:asciiTheme="minorHAnsi" w:hAnsiTheme="minorHAnsi" w:cstheme="minorHAnsi"/>
          <w:sz w:val="24"/>
          <w:szCs w:val="24"/>
        </w:rPr>
        <w:t>Para el presente año, se tiene</w:t>
      </w:r>
      <w:r w:rsidRPr="00F0445C">
        <w:rPr>
          <w:rFonts w:asciiTheme="minorHAnsi" w:hAnsiTheme="minorHAnsi" w:cstheme="minorHAnsi"/>
          <w:sz w:val="24"/>
          <w:szCs w:val="24"/>
        </w:rPr>
        <w:t xml:space="preserve"> un programa de 04 días (del 24 al 27 de febrero), de los cuales </w:t>
      </w:r>
      <w:r w:rsidRPr="00F0445C">
        <w:rPr>
          <w:rFonts w:asciiTheme="minorHAnsi" w:hAnsiTheme="minorHAnsi" w:cstheme="minorHAnsi"/>
          <w:b/>
          <w:bCs/>
          <w:sz w:val="24"/>
          <w:szCs w:val="24"/>
        </w:rPr>
        <w:t>02 se destinarán al desarrollo metodológico</w:t>
      </w:r>
      <w:r w:rsidRPr="00F0445C">
        <w:rPr>
          <w:rFonts w:asciiTheme="minorHAnsi" w:hAnsiTheme="minorHAnsi" w:cstheme="minorHAnsi"/>
          <w:sz w:val="24"/>
          <w:szCs w:val="24"/>
        </w:rPr>
        <w:t>; motivo por el cual se requiere de espacios adecuados para el trabajo con el total de participantes</w:t>
      </w:r>
      <w:r w:rsidR="005D68EB" w:rsidRPr="00F0445C">
        <w:rPr>
          <w:rFonts w:asciiTheme="minorHAnsi" w:hAnsiTheme="minorHAnsi" w:cstheme="minorHAnsi"/>
          <w:sz w:val="24"/>
          <w:szCs w:val="24"/>
        </w:rPr>
        <w:t xml:space="preserve"> de las </w:t>
      </w:r>
      <w:r w:rsidRPr="00F0445C">
        <w:rPr>
          <w:rFonts w:asciiTheme="minorHAnsi" w:eastAsia="Times New Roman" w:hAnsiTheme="minorHAnsi" w:cstheme="minorHAnsi"/>
          <w:sz w:val="24"/>
          <w:szCs w:val="24"/>
        </w:rPr>
        <w:t>26 regiones d</w:t>
      </w:r>
      <w:r w:rsidRPr="00F0445C">
        <w:rPr>
          <w:rFonts w:asciiTheme="minorHAnsi" w:hAnsiTheme="minorHAnsi" w:cstheme="minorHAnsi"/>
          <w:sz w:val="24"/>
          <w:szCs w:val="24"/>
        </w:rPr>
        <w:t xml:space="preserve">el país. </w:t>
      </w:r>
    </w:p>
    <w:p w14:paraId="12512C44" w14:textId="77777777" w:rsidR="00BD1987" w:rsidRPr="00F0445C" w:rsidRDefault="00BD1987" w:rsidP="00CD5BCE">
      <w:pPr>
        <w:pStyle w:val="Textoindependiente31"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28AFDD1" w14:textId="77777777" w:rsidR="00B841C6" w:rsidRPr="00F0445C" w:rsidRDefault="00B841C6" w:rsidP="00B841C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>PARTICIPANTES:</w:t>
      </w:r>
      <w:r w:rsidRPr="00F0445C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A1148B7" w14:textId="77777777" w:rsidR="00B841C6" w:rsidRPr="00F0445C" w:rsidRDefault="00B841C6" w:rsidP="00B841C6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445C">
        <w:rPr>
          <w:rFonts w:asciiTheme="minorHAnsi" w:hAnsiTheme="minorHAnsi" w:cstheme="minorHAnsi"/>
          <w:sz w:val="24"/>
          <w:szCs w:val="24"/>
        </w:rPr>
        <w:t xml:space="preserve">104 niñas, niños y adolescentes integrantes de los Consejos Consultivos y Participativo de Niñas, Niños y Adolescentes de las regiones.  </w:t>
      </w:r>
    </w:p>
    <w:p w14:paraId="541F3962" w14:textId="77777777" w:rsidR="00B841C6" w:rsidRPr="00F0445C" w:rsidRDefault="00B841C6" w:rsidP="00B841C6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445C">
        <w:rPr>
          <w:rFonts w:asciiTheme="minorHAnsi" w:hAnsiTheme="minorHAnsi" w:cstheme="minorHAnsi"/>
          <w:sz w:val="24"/>
          <w:szCs w:val="24"/>
        </w:rPr>
        <w:t>04 niñas, y adolescentes representantes del Equipo Coordinador 2025</w:t>
      </w:r>
    </w:p>
    <w:p w14:paraId="4CE93CD4" w14:textId="77777777" w:rsidR="00B841C6" w:rsidRPr="00F0445C" w:rsidRDefault="00B841C6" w:rsidP="00B841C6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445C">
        <w:rPr>
          <w:rFonts w:asciiTheme="minorHAnsi" w:hAnsiTheme="minorHAnsi" w:cstheme="minorHAnsi"/>
          <w:sz w:val="24"/>
          <w:szCs w:val="24"/>
        </w:rPr>
        <w:t>26 especialistas representantes de los Gobiernos Regionales y de la Municipalidad de Lima Metropolitana.</w:t>
      </w:r>
    </w:p>
    <w:p w14:paraId="0597FB29" w14:textId="77777777" w:rsidR="00B841C6" w:rsidRPr="00F0445C" w:rsidRDefault="00B841C6" w:rsidP="00CD5BCE">
      <w:pPr>
        <w:pStyle w:val="Textoindependiente31"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A2D0DD6" w14:textId="1392E641" w:rsidR="005D68EB" w:rsidRPr="00F0445C" w:rsidRDefault="005D68EB" w:rsidP="00CD5BCE">
      <w:pPr>
        <w:pStyle w:val="Textoindependiente31"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>REQUERIMIENTO DE ESPACIOS</w:t>
      </w:r>
      <w:r w:rsidR="00B841C6" w:rsidRPr="00F0445C">
        <w:rPr>
          <w:rFonts w:asciiTheme="minorHAnsi" w:hAnsiTheme="minorHAnsi" w:cstheme="minorHAnsi"/>
          <w:b/>
          <w:sz w:val="24"/>
          <w:szCs w:val="24"/>
          <w:u w:val="single"/>
        </w:rPr>
        <w:t xml:space="preserve"> PARA EL DESARROLLO METODOLÓGICO</w:t>
      </w: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 xml:space="preserve">: </w:t>
      </w:r>
    </w:p>
    <w:p w14:paraId="5D0DE37F" w14:textId="77777777" w:rsidR="005D68EB" w:rsidRPr="00F0445C" w:rsidRDefault="005D68EB" w:rsidP="005D68EB">
      <w:pPr>
        <w:pStyle w:val="Textoindependiente31"/>
        <w:numPr>
          <w:ilvl w:val="0"/>
          <w:numId w:val="50"/>
        </w:num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0445C">
        <w:rPr>
          <w:rFonts w:asciiTheme="minorHAnsi" w:hAnsiTheme="minorHAnsi" w:cstheme="minorHAnsi"/>
          <w:bCs/>
          <w:sz w:val="24"/>
          <w:szCs w:val="24"/>
        </w:rPr>
        <w:t>01 auditorio con capacidad para 150 personas</w:t>
      </w:r>
    </w:p>
    <w:p w14:paraId="41C0C830" w14:textId="069305B9" w:rsidR="005D68EB" w:rsidRPr="00F0445C" w:rsidRDefault="005D68EB" w:rsidP="005D68EB">
      <w:pPr>
        <w:pStyle w:val="Textoindependiente31"/>
        <w:numPr>
          <w:ilvl w:val="0"/>
          <w:numId w:val="50"/>
        </w:num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0445C">
        <w:rPr>
          <w:rFonts w:asciiTheme="minorHAnsi" w:hAnsiTheme="minorHAnsi" w:cstheme="minorHAnsi"/>
          <w:bCs/>
          <w:sz w:val="24"/>
          <w:szCs w:val="24"/>
        </w:rPr>
        <w:t xml:space="preserve">01 salón o aula con capacidad para 30 personas para el trabajo con </w:t>
      </w:r>
      <w:r w:rsidR="004F4FDD">
        <w:rPr>
          <w:rFonts w:asciiTheme="minorHAnsi" w:hAnsiTheme="minorHAnsi" w:cstheme="minorHAnsi"/>
          <w:bCs/>
          <w:sz w:val="24"/>
          <w:szCs w:val="24"/>
        </w:rPr>
        <w:t>especialistas de los GORE</w:t>
      </w:r>
    </w:p>
    <w:p w14:paraId="7B36A72F" w14:textId="0AE9348E" w:rsidR="005D68EB" w:rsidRPr="00F0445C" w:rsidRDefault="005D68EB" w:rsidP="005D68EB">
      <w:pPr>
        <w:pStyle w:val="Textoindependiente31"/>
        <w:numPr>
          <w:ilvl w:val="0"/>
          <w:numId w:val="50"/>
        </w:num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0445C">
        <w:rPr>
          <w:rFonts w:asciiTheme="minorHAnsi" w:hAnsiTheme="minorHAnsi" w:cstheme="minorHAnsi"/>
          <w:bCs/>
          <w:sz w:val="24"/>
          <w:szCs w:val="24"/>
        </w:rPr>
        <w:t>0</w:t>
      </w:r>
      <w:r w:rsidR="00F87967">
        <w:rPr>
          <w:rFonts w:asciiTheme="minorHAnsi" w:hAnsiTheme="minorHAnsi" w:cstheme="minorHAnsi"/>
          <w:bCs/>
          <w:sz w:val="24"/>
          <w:szCs w:val="24"/>
        </w:rPr>
        <w:t>4</w:t>
      </w:r>
      <w:r w:rsidRPr="00F0445C">
        <w:rPr>
          <w:rFonts w:asciiTheme="minorHAnsi" w:hAnsiTheme="minorHAnsi" w:cstheme="minorHAnsi"/>
          <w:bCs/>
          <w:sz w:val="24"/>
          <w:szCs w:val="24"/>
        </w:rPr>
        <w:t xml:space="preserve"> salones o aulas con capacidad para 30 personas para el trabajo grupal con las niñas, niños y adolescentes </w:t>
      </w:r>
    </w:p>
    <w:p w14:paraId="49F546CA" w14:textId="77777777" w:rsidR="005D68EB" w:rsidRPr="00F0445C" w:rsidRDefault="005D68EB" w:rsidP="00CD5BCE">
      <w:pPr>
        <w:pStyle w:val="Textoindependiente31"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158D154" w14:textId="03383869" w:rsidR="004470C6" w:rsidRPr="00F0445C" w:rsidRDefault="00B841C6" w:rsidP="00CD5BCE">
      <w:pPr>
        <w:pStyle w:val="Textoindependiente31"/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>F</w:t>
      </w:r>
      <w:r w:rsidR="00BF566B" w:rsidRPr="00F0445C">
        <w:rPr>
          <w:rFonts w:asciiTheme="minorHAnsi" w:hAnsiTheme="minorHAnsi" w:cstheme="minorHAnsi"/>
          <w:b/>
          <w:sz w:val="24"/>
          <w:szCs w:val="24"/>
          <w:u w:val="single"/>
        </w:rPr>
        <w:t>ECHAS</w:t>
      </w: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 xml:space="preserve"> Y HORARIO</w:t>
      </w:r>
      <w:r w:rsidR="00BF566B" w:rsidRPr="00F0445C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>PARA EL DESARROLLO METODOLÓGICO</w:t>
      </w:r>
      <w:r w:rsidR="00477F44">
        <w:rPr>
          <w:rFonts w:asciiTheme="minorHAnsi" w:hAnsiTheme="minorHAnsi" w:cstheme="minorHAnsi"/>
          <w:b/>
          <w:sz w:val="24"/>
          <w:szCs w:val="24"/>
          <w:u w:val="single"/>
        </w:rPr>
        <w:t xml:space="preserve"> Y CLAUSURA</w:t>
      </w:r>
      <w:r w:rsidRPr="00F0445C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</w:p>
    <w:p w14:paraId="37635DCE" w14:textId="6E5E74F3" w:rsidR="00242CF0" w:rsidRPr="0097244A" w:rsidRDefault="00B841C6" w:rsidP="00B841C6">
      <w:pPr>
        <w:pStyle w:val="Textoindependiente31"/>
        <w:numPr>
          <w:ilvl w:val="0"/>
          <w:numId w:val="51"/>
        </w:numPr>
        <w:spacing w:after="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0445C">
        <w:rPr>
          <w:rFonts w:asciiTheme="minorHAnsi" w:hAnsiTheme="minorHAnsi" w:cstheme="minorHAnsi"/>
          <w:b/>
          <w:sz w:val="24"/>
          <w:szCs w:val="24"/>
        </w:rPr>
        <w:t>25 de febrero</w:t>
      </w:r>
      <w:r w:rsidR="00F0445C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="00F87967" w:rsidRPr="0097244A">
        <w:rPr>
          <w:rFonts w:asciiTheme="minorHAnsi" w:hAnsiTheme="minorHAnsi" w:cstheme="minorHAnsi"/>
          <w:bCs/>
          <w:sz w:val="24"/>
          <w:szCs w:val="24"/>
        </w:rPr>
        <w:t>Se requiere</w:t>
      </w:r>
    </w:p>
    <w:p w14:paraId="3E8559EC" w14:textId="26FE7120" w:rsidR="00F87967" w:rsidRPr="007F1E63" w:rsidRDefault="00F87967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Auditorio</w:t>
      </w:r>
      <w:r w:rsidRPr="007F1E63">
        <w:rPr>
          <w:rFonts w:asciiTheme="minorHAnsi" w:hAnsiTheme="minorHAnsi" w:cstheme="minorHAnsi"/>
          <w:b/>
          <w:sz w:val="24"/>
          <w:szCs w:val="24"/>
          <w:u w:val="single"/>
        </w:rPr>
        <w:t xml:space="preserve">: </w:t>
      </w:r>
      <w:r w:rsidRPr="007F1E63">
        <w:rPr>
          <w:rFonts w:asciiTheme="minorHAnsi" w:hAnsiTheme="minorHAnsi" w:cstheme="minorHAnsi"/>
          <w:bCs/>
          <w:sz w:val="24"/>
          <w:szCs w:val="24"/>
        </w:rPr>
        <w:t>de 09:00 a 1</w:t>
      </w:r>
      <w:r w:rsidR="007F1E63" w:rsidRPr="007F1E63">
        <w:rPr>
          <w:rFonts w:asciiTheme="minorHAnsi" w:hAnsiTheme="minorHAnsi" w:cstheme="minorHAnsi"/>
          <w:bCs/>
          <w:sz w:val="24"/>
          <w:szCs w:val="24"/>
        </w:rPr>
        <w:t>9</w:t>
      </w:r>
      <w:r w:rsidRPr="007F1E63">
        <w:rPr>
          <w:rFonts w:asciiTheme="minorHAnsi" w:hAnsiTheme="minorHAnsi" w:cstheme="minorHAnsi"/>
          <w:bCs/>
          <w:sz w:val="24"/>
          <w:szCs w:val="24"/>
        </w:rPr>
        <w:t>:00 horas (durante la jo</w:t>
      </w:r>
      <w:r w:rsidR="0097244A" w:rsidRPr="007F1E63">
        <w:rPr>
          <w:rFonts w:asciiTheme="minorHAnsi" w:hAnsiTheme="minorHAnsi" w:cstheme="minorHAnsi"/>
          <w:bCs/>
          <w:sz w:val="24"/>
          <w:szCs w:val="24"/>
        </w:rPr>
        <w:t xml:space="preserve">rnada </w:t>
      </w:r>
      <w:r w:rsidR="007404F3" w:rsidRPr="007F1E63">
        <w:rPr>
          <w:rFonts w:asciiTheme="minorHAnsi" w:hAnsiTheme="minorHAnsi" w:cstheme="minorHAnsi"/>
          <w:bCs/>
          <w:sz w:val="24"/>
          <w:szCs w:val="24"/>
        </w:rPr>
        <w:t>habrá</w:t>
      </w:r>
      <w:r w:rsidRPr="007F1E63">
        <w:rPr>
          <w:rFonts w:asciiTheme="minorHAnsi" w:hAnsiTheme="minorHAnsi" w:cstheme="minorHAnsi"/>
          <w:bCs/>
          <w:sz w:val="24"/>
          <w:szCs w:val="24"/>
        </w:rPr>
        <w:t xml:space="preserve"> reuniones del pleno y trabajo con 01 grupo</w:t>
      </w:r>
      <w:r w:rsidR="0097244A" w:rsidRPr="007F1E63">
        <w:rPr>
          <w:rFonts w:asciiTheme="minorHAnsi" w:hAnsiTheme="minorHAnsi" w:cstheme="minorHAnsi"/>
          <w:bCs/>
          <w:sz w:val="24"/>
          <w:szCs w:val="24"/>
        </w:rPr>
        <w:t xml:space="preserve"> de niñas niños y adolescentes)</w:t>
      </w:r>
    </w:p>
    <w:p w14:paraId="30DF8890" w14:textId="7A9D0332" w:rsidR="00F87967" w:rsidRPr="007F1E63" w:rsidRDefault="00F87967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Aulas para el trabajo con las niñas, niños y adolescentes</w:t>
      </w:r>
      <w:r w:rsidRPr="007F1E63">
        <w:rPr>
          <w:rFonts w:asciiTheme="minorHAnsi" w:hAnsiTheme="minorHAnsi" w:cstheme="minorHAnsi"/>
          <w:bCs/>
          <w:sz w:val="24"/>
          <w:szCs w:val="24"/>
        </w:rPr>
        <w:t>: de 11:00 a 1</w:t>
      </w:r>
      <w:r w:rsidR="007C0752">
        <w:rPr>
          <w:rFonts w:asciiTheme="minorHAnsi" w:hAnsiTheme="minorHAnsi" w:cstheme="minorHAnsi"/>
          <w:bCs/>
          <w:sz w:val="24"/>
          <w:szCs w:val="24"/>
        </w:rPr>
        <w:t>9</w:t>
      </w:r>
      <w:r w:rsidRPr="007F1E63">
        <w:rPr>
          <w:rFonts w:asciiTheme="minorHAnsi" w:hAnsiTheme="minorHAnsi" w:cstheme="minorHAnsi"/>
          <w:bCs/>
          <w:sz w:val="24"/>
          <w:szCs w:val="24"/>
        </w:rPr>
        <w:t>:</w:t>
      </w:r>
      <w:r w:rsidR="007C0752">
        <w:rPr>
          <w:rFonts w:asciiTheme="minorHAnsi" w:hAnsiTheme="minorHAnsi" w:cstheme="minorHAnsi"/>
          <w:bCs/>
          <w:sz w:val="24"/>
          <w:szCs w:val="24"/>
        </w:rPr>
        <w:t>0</w:t>
      </w:r>
      <w:r w:rsidRPr="007F1E63">
        <w:rPr>
          <w:rFonts w:asciiTheme="minorHAnsi" w:hAnsiTheme="minorHAnsi" w:cstheme="minorHAnsi"/>
          <w:bCs/>
          <w:sz w:val="24"/>
          <w:szCs w:val="24"/>
        </w:rPr>
        <w:t>0</w:t>
      </w:r>
    </w:p>
    <w:p w14:paraId="58B2EB58" w14:textId="5C61E25F" w:rsidR="007404F3" w:rsidRPr="00F87967" w:rsidRDefault="00E439FC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Aulas para el trabajo con</w:t>
      </w: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  <w:r w:rsidR="005F3D1E">
        <w:rPr>
          <w:rFonts w:asciiTheme="minorHAnsi" w:hAnsiTheme="minorHAnsi" w:cstheme="minorHAnsi"/>
          <w:b/>
          <w:sz w:val="24"/>
          <w:szCs w:val="24"/>
          <w:u w:val="single"/>
        </w:rPr>
        <w:t>especialistas GORE</w:t>
      </w:r>
      <w:r w:rsidR="0097244A" w:rsidRPr="0097244A">
        <w:rPr>
          <w:rFonts w:asciiTheme="minorHAnsi" w:hAnsiTheme="minorHAnsi" w:cstheme="minorHAnsi"/>
          <w:bCs/>
          <w:sz w:val="24"/>
          <w:szCs w:val="24"/>
        </w:rPr>
        <w:t xml:space="preserve">: </w:t>
      </w:r>
      <w:r w:rsidRPr="00F8796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F8796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7404F3">
        <w:rPr>
          <w:rFonts w:asciiTheme="minorHAnsi" w:hAnsiTheme="minorHAnsi" w:cstheme="minorHAnsi"/>
          <w:bCs/>
          <w:sz w:val="24"/>
          <w:szCs w:val="24"/>
        </w:rPr>
        <w:t>11:00 a 1</w:t>
      </w:r>
      <w:r w:rsidR="007C0752">
        <w:rPr>
          <w:rFonts w:asciiTheme="minorHAnsi" w:hAnsiTheme="minorHAnsi" w:cstheme="minorHAnsi"/>
          <w:bCs/>
          <w:sz w:val="24"/>
          <w:szCs w:val="24"/>
        </w:rPr>
        <w:t>9</w:t>
      </w:r>
      <w:r w:rsidR="007404F3">
        <w:rPr>
          <w:rFonts w:asciiTheme="minorHAnsi" w:hAnsiTheme="minorHAnsi" w:cstheme="minorHAnsi"/>
          <w:bCs/>
          <w:sz w:val="24"/>
          <w:szCs w:val="24"/>
        </w:rPr>
        <w:t>:</w:t>
      </w:r>
      <w:r w:rsidR="007C0752">
        <w:rPr>
          <w:rFonts w:asciiTheme="minorHAnsi" w:hAnsiTheme="minorHAnsi" w:cstheme="minorHAnsi"/>
          <w:bCs/>
          <w:sz w:val="24"/>
          <w:szCs w:val="24"/>
        </w:rPr>
        <w:t>0</w:t>
      </w:r>
      <w:r w:rsidR="007404F3">
        <w:rPr>
          <w:rFonts w:asciiTheme="minorHAnsi" w:hAnsiTheme="minorHAnsi" w:cstheme="minorHAnsi"/>
          <w:bCs/>
          <w:sz w:val="24"/>
          <w:szCs w:val="24"/>
        </w:rPr>
        <w:t>0</w:t>
      </w:r>
    </w:p>
    <w:p w14:paraId="1F999D9A" w14:textId="77777777" w:rsidR="00FF0C83" w:rsidRDefault="00FF0C83" w:rsidP="00FF0C83">
      <w:pPr>
        <w:pStyle w:val="Textoindependiente31"/>
        <w:spacing w:after="0"/>
        <w:ind w:left="72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EF06546" w14:textId="32C3E0F3" w:rsidR="00F87967" w:rsidRDefault="00534BBE" w:rsidP="00B841C6">
      <w:pPr>
        <w:pStyle w:val="Textoindependiente31"/>
        <w:numPr>
          <w:ilvl w:val="0"/>
          <w:numId w:val="51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F0445C">
        <w:rPr>
          <w:rFonts w:asciiTheme="minorHAnsi" w:hAnsiTheme="minorHAnsi" w:cstheme="minorHAnsi"/>
          <w:b/>
          <w:sz w:val="24"/>
          <w:szCs w:val="24"/>
        </w:rPr>
        <w:t>26 de febrero</w:t>
      </w:r>
      <w:r w:rsidR="00F0445C">
        <w:rPr>
          <w:rFonts w:asciiTheme="minorHAnsi" w:hAnsiTheme="minorHAnsi" w:cstheme="minorHAnsi"/>
          <w:b/>
          <w:sz w:val="24"/>
          <w:szCs w:val="24"/>
        </w:rPr>
        <w:t xml:space="preserve">: </w:t>
      </w:r>
    </w:p>
    <w:p w14:paraId="7F6F4ACF" w14:textId="77777777" w:rsidR="007F1E63" w:rsidRDefault="007F1E63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Auditorio</w:t>
      </w:r>
      <w:r>
        <w:rPr>
          <w:rFonts w:asciiTheme="minorHAnsi" w:hAnsiTheme="minorHAnsi" w:cstheme="minorHAnsi"/>
          <w:bCs/>
          <w:sz w:val="24"/>
          <w:szCs w:val="24"/>
        </w:rPr>
        <w:t>: de 09:00 a 19:00 horas (durante la jornada habrá reuniones del pleno y trabajo con 01 grupo de niñas niños y adolescentes)</w:t>
      </w:r>
    </w:p>
    <w:p w14:paraId="6B95EC7F" w14:textId="3F91FCB1" w:rsidR="007F1E63" w:rsidRPr="00F87967" w:rsidRDefault="007F1E63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Aulas para el trabajo con las niñas, niños y adolescentes</w:t>
      </w:r>
      <w:r w:rsidRPr="00F87967">
        <w:rPr>
          <w:rFonts w:asciiTheme="minorHAnsi" w:hAnsiTheme="minorHAnsi" w:cstheme="minorHAnsi"/>
          <w:b/>
          <w:sz w:val="24"/>
          <w:szCs w:val="24"/>
        </w:rPr>
        <w:t xml:space="preserve">: </w:t>
      </w:r>
      <w:r>
        <w:rPr>
          <w:rFonts w:asciiTheme="minorHAnsi" w:hAnsiTheme="minorHAnsi" w:cstheme="minorHAnsi"/>
          <w:bCs/>
          <w:sz w:val="24"/>
          <w:szCs w:val="24"/>
        </w:rPr>
        <w:t>de 11:00 a 17:</w:t>
      </w:r>
      <w:r w:rsidR="00E64DAC">
        <w:rPr>
          <w:rFonts w:asciiTheme="minorHAnsi" w:hAnsiTheme="minorHAnsi" w:cstheme="minorHAnsi"/>
          <w:bCs/>
          <w:sz w:val="24"/>
          <w:szCs w:val="24"/>
        </w:rPr>
        <w:t>3</w:t>
      </w:r>
      <w:r>
        <w:rPr>
          <w:rFonts w:asciiTheme="minorHAnsi" w:hAnsiTheme="minorHAnsi" w:cstheme="minorHAnsi"/>
          <w:bCs/>
          <w:sz w:val="24"/>
          <w:szCs w:val="24"/>
        </w:rPr>
        <w:t>0</w:t>
      </w:r>
    </w:p>
    <w:p w14:paraId="719EA35E" w14:textId="50A7BACE" w:rsidR="007F1E63" w:rsidRPr="00F87967" w:rsidRDefault="007F1E63" w:rsidP="007F1E63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 xml:space="preserve">Aulas para el trabajo con </w:t>
      </w:r>
      <w:r w:rsidR="005F3D1E">
        <w:rPr>
          <w:rFonts w:asciiTheme="minorHAnsi" w:hAnsiTheme="minorHAnsi" w:cstheme="minorHAnsi"/>
          <w:b/>
          <w:sz w:val="24"/>
          <w:szCs w:val="24"/>
          <w:u w:val="single"/>
        </w:rPr>
        <w:t>especialistas GORE</w:t>
      </w:r>
      <w:r w:rsidRPr="0097244A">
        <w:rPr>
          <w:rFonts w:asciiTheme="minorHAnsi" w:hAnsiTheme="minorHAnsi" w:cstheme="minorHAnsi"/>
          <w:bCs/>
          <w:sz w:val="24"/>
          <w:szCs w:val="24"/>
        </w:rPr>
        <w:t xml:space="preserve">: </w:t>
      </w:r>
      <w:r w:rsidRPr="00F87967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 xml:space="preserve"> 11:00 a 17:</w:t>
      </w:r>
      <w:r w:rsidR="00E64DAC">
        <w:rPr>
          <w:rFonts w:asciiTheme="minorHAnsi" w:hAnsiTheme="minorHAnsi" w:cstheme="minorHAnsi"/>
          <w:bCs/>
          <w:sz w:val="24"/>
          <w:szCs w:val="24"/>
        </w:rPr>
        <w:t>3</w:t>
      </w:r>
      <w:r>
        <w:rPr>
          <w:rFonts w:asciiTheme="minorHAnsi" w:hAnsiTheme="minorHAnsi" w:cstheme="minorHAnsi"/>
          <w:bCs/>
          <w:sz w:val="24"/>
          <w:szCs w:val="24"/>
        </w:rPr>
        <w:t>0</w:t>
      </w:r>
    </w:p>
    <w:p w14:paraId="6DEE4841" w14:textId="77777777" w:rsidR="007F1E63" w:rsidRDefault="007F1E63" w:rsidP="007F1E63">
      <w:pPr>
        <w:pStyle w:val="Textoindependiente31"/>
        <w:spacing w:after="0"/>
        <w:ind w:left="72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670B38E" w14:textId="0A2F9E8D" w:rsidR="00534BBE" w:rsidRPr="00F0445C" w:rsidRDefault="00F87967" w:rsidP="00B841C6">
      <w:pPr>
        <w:pStyle w:val="Textoindependiente31"/>
        <w:numPr>
          <w:ilvl w:val="0"/>
          <w:numId w:val="51"/>
        </w:num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27 de </w:t>
      </w:r>
      <w:r w:rsidR="00FF0C83">
        <w:rPr>
          <w:rFonts w:asciiTheme="minorHAnsi" w:hAnsiTheme="minorHAnsi" w:cstheme="minorHAnsi"/>
          <w:b/>
          <w:sz w:val="24"/>
          <w:szCs w:val="24"/>
        </w:rPr>
        <w:t>febrero</w:t>
      </w:r>
      <w:r w:rsidR="00534BBE" w:rsidRPr="00F0445C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3E9316F" w14:textId="41400CE8" w:rsidR="00220C34" w:rsidRDefault="00220C34" w:rsidP="00220C34">
      <w:pPr>
        <w:pStyle w:val="Textoindependiente31"/>
        <w:numPr>
          <w:ilvl w:val="1"/>
          <w:numId w:val="51"/>
        </w:numPr>
        <w:spacing w:after="0"/>
        <w:ind w:left="1134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97244A">
        <w:rPr>
          <w:rFonts w:asciiTheme="minorHAnsi" w:hAnsiTheme="minorHAnsi" w:cstheme="minorHAnsi"/>
          <w:b/>
          <w:sz w:val="24"/>
          <w:szCs w:val="24"/>
          <w:u w:val="single"/>
        </w:rPr>
        <w:t>Auditorio</w:t>
      </w:r>
      <w:r>
        <w:rPr>
          <w:rFonts w:asciiTheme="minorHAnsi" w:hAnsiTheme="minorHAnsi" w:cstheme="minorHAnsi"/>
          <w:bCs/>
          <w:sz w:val="24"/>
          <w:szCs w:val="24"/>
        </w:rPr>
        <w:t xml:space="preserve">: de </w:t>
      </w:r>
      <w:r>
        <w:rPr>
          <w:rFonts w:asciiTheme="minorHAnsi" w:hAnsiTheme="minorHAnsi" w:cstheme="minorHAnsi"/>
          <w:bCs/>
          <w:sz w:val="24"/>
          <w:szCs w:val="24"/>
        </w:rPr>
        <w:t>11</w:t>
      </w:r>
      <w:r>
        <w:rPr>
          <w:rFonts w:asciiTheme="minorHAnsi" w:hAnsiTheme="minorHAnsi" w:cstheme="minorHAnsi"/>
          <w:bCs/>
          <w:sz w:val="24"/>
          <w:szCs w:val="24"/>
        </w:rPr>
        <w:t>:00 a 1</w:t>
      </w:r>
      <w:r>
        <w:rPr>
          <w:rFonts w:asciiTheme="minorHAnsi" w:hAnsiTheme="minorHAnsi" w:cstheme="minorHAnsi"/>
          <w:bCs/>
          <w:sz w:val="24"/>
          <w:szCs w:val="24"/>
        </w:rPr>
        <w:t>4</w:t>
      </w:r>
      <w:r>
        <w:rPr>
          <w:rFonts w:asciiTheme="minorHAnsi" w:hAnsiTheme="minorHAnsi" w:cstheme="minorHAnsi"/>
          <w:bCs/>
          <w:sz w:val="24"/>
          <w:szCs w:val="24"/>
        </w:rPr>
        <w:t xml:space="preserve">:00 horas </w:t>
      </w:r>
      <w:r w:rsidR="001C1EAA">
        <w:rPr>
          <w:rFonts w:asciiTheme="minorHAnsi" w:hAnsiTheme="minorHAnsi" w:cstheme="minorHAnsi"/>
          <w:bCs/>
          <w:sz w:val="24"/>
          <w:szCs w:val="24"/>
        </w:rPr>
        <w:t>(para el desarrollo de la clausura del evento)</w:t>
      </w:r>
    </w:p>
    <w:p w14:paraId="1CD8F52E" w14:textId="77777777" w:rsidR="00A953B0" w:rsidRDefault="00A953B0" w:rsidP="00CD5BCE">
      <w:pPr>
        <w:autoSpaceDE w:val="0"/>
        <w:autoSpaceDN w:val="0"/>
        <w:adjustRightInd w:val="0"/>
        <w:spacing w:after="0" w:line="240" w:lineRule="auto"/>
        <w:ind w:right="-91"/>
        <w:jc w:val="both"/>
        <w:rPr>
          <w:rStyle w:val="Textoennegrita"/>
          <w:rFonts w:asciiTheme="minorHAnsi" w:hAnsiTheme="minorHAnsi" w:cstheme="minorHAnsi"/>
          <w:b w:val="0"/>
          <w:sz w:val="24"/>
          <w:szCs w:val="24"/>
          <w:lang w:val="es-PE"/>
        </w:rPr>
      </w:pPr>
    </w:p>
    <w:p w14:paraId="193E9DCD" w14:textId="4DEEAFB5" w:rsidR="00F87967" w:rsidRPr="00A920BB" w:rsidRDefault="00F87967" w:rsidP="00CD5BCE">
      <w:pPr>
        <w:autoSpaceDE w:val="0"/>
        <w:autoSpaceDN w:val="0"/>
        <w:adjustRightInd w:val="0"/>
        <w:spacing w:after="0" w:line="240" w:lineRule="auto"/>
        <w:ind w:right="-91"/>
        <w:jc w:val="both"/>
        <w:rPr>
          <w:rStyle w:val="Textoennegrita"/>
          <w:rFonts w:asciiTheme="minorHAnsi" w:hAnsiTheme="minorHAnsi" w:cstheme="minorHAnsi"/>
          <w:b w:val="0"/>
          <w:lang w:val="es-PE"/>
        </w:rPr>
      </w:pPr>
      <w:r w:rsidRPr="00A920BB">
        <w:rPr>
          <w:rStyle w:val="Textoennegrita"/>
          <w:rFonts w:asciiTheme="minorHAnsi" w:hAnsiTheme="minorHAnsi" w:cstheme="minorHAnsi"/>
          <w:bCs w:val="0"/>
          <w:lang w:val="es-PE"/>
        </w:rPr>
        <w:t xml:space="preserve">NOTA: </w:t>
      </w:r>
      <w:r w:rsidRPr="00A920BB">
        <w:rPr>
          <w:rStyle w:val="Textoennegrita"/>
          <w:rFonts w:asciiTheme="minorHAnsi" w:hAnsiTheme="minorHAnsi" w:cstheme="minorHAnsi"/>
          <w:b w:val="0"/>
          <w:lang w:val="es-PE"/>
        </w:rPr>
        <w:t>el día 24 de febrero se destinará a una dinámica de integración en el lugar del hospedaje. El día 27 de febrero se realizará una reunión con altas autoridades y se realizará una visita</w:t>
      </w:r>
      <w:r w:rsidR="00FF23FF">
        <w:rPr>
          <w:rStyle w:val="Textoennegrita"/>
          <w:rFonts w:asciiTheme="minorHAnsi" w:hAnsiTheme="minorHAnsi" w:cstheme="minorHAnsi"/>
          <w:b w:val="0"/>
          <w:lang w:val="es-PE"/>
        </w:rPr>
        <w:t xml:space="preserve"> guiada y finalmente la clausura.</w:t>
      </w:r>
    </w:p>
    <w:sectPr w:rsidR="00F87967" w:rsidRPr="00A920BB" w:rsidSect="00543C5E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3C28" w14:textId="77777777" w:rsidR="00DF7254" w:rsidRDefault="00DF7254">
      <w:pPr>
        <w:spacing w:after="0" w:line="240" w:lineRule="auto"/>
      </w:pPr>
      <w:r>
        <w:separator/>
      </w:r>
    </w:p>
  </w:endnote>
  <w:endnote w:type="continuationSeparator" w:id="0">
    <w:p w14:paraId="1CE58C67" w14:textId="77777777" w:rsidR="00DF7254" w:rsidRDefault="00DF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00000003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E900" w14:textId="476A5308" w:rsidR="0047725A" w:rsidRDefault="0047725A">
    <w:pPr>
      <w:pStyle w:val="Piedepgina"/>
      <w:jc w:val="center"/>
    </w:pPr>
  </w:p>
  <w:p w14:paraId="3B53B3A4" w14:textId="77777777" w:rsidR="0047725A" w:rsidRDefault="004772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B0751" w14:textId="77777777" w:rsidR="00DF7254" w:rsidRDefault="00DF7254">
      <w:pPr>
        <w:spacing w:after="0" w:line="240" w:lineRule="auto"/>
      </w:pPr>
      <w:r>
        <w:separator/>
      </w:r>
    </w:p>
  </w:footnote>
  <w:footnote w:type="continuationSeparator" w:id="0">
    <w:p w14:paraId="7C1A4732" w14:textId="77777777" w:rsidR="00DF7254" w:rsidRDefault="00DF7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2E9F" w14:textId="70B6B4D3" w:rsidR="004470C6" w:rsidRDefault="0012194F" w:rsidP="00F106DE">
    <w:pPr>
      <w:pStyle w:val="Encabezado"/>
      <w:tabs>
        <w:tab w:val="clear" w:pos="4252"/>
        <w:tab w:val="clear" w:pos="8504"/>
        <w:tab w:val="left" w:pos="1780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77DC72D7" wp14:editId="77CD0C09">
          <wp:simplePos x="0" y="0"/>
          <wp:positionH relativeFrom="column">
            <wp:posOffset>-273685</wp:posOffset>
          </wp:positionH>
          <wp:positionV relativeFrom="paragraph">
            <wp:posOffset>-280670</wp:posOffset>
          </wp:positionV>
          <wp:extent cx="2365375" cy="542290"/>
          <wp:effectExtent l="0" t="0" r="0" b="0"/>
          <wp:wrapNone/>
          <wp:docPr id="590634215" name="Imagen 1" descr="Descripción: Descripción: Descripción: Descripción: LOGO_MI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Descripción: Descripción: Descripción: LOGO_MI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54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70C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0472F7"/>
    <w:multiLevelType w:val="hybridMultilevel"/>
    <w:tmpl w:val="EDD4930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9F7585"/>
    <w:multiLevelType w:val="hybridMultilevel"/>
    <w:tmpl w:val="5CA21F88"/>
    <w:lvl w:ilvl="0" w:tplc="24F085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868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ECC9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40D6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8EAA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FCDC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768B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52F4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CCFF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0C24DA2"/>
    <w:multiLevelType w:val="hybridMultilevel"/>
    <w:tmpl w:val="20D634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137329"/>
    <w:multiLevelType w:val="hybridMultilevel"/>
    <w:tmpl w:val="91C253F8"/>
    <w:lvl w:ilvl="0" w:tplc="BDA62B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F634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9ED8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B07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C25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620B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9E2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362D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4C7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75507D7"/>
    <w:multiLevelType w:val="hybridMultilevel"/>
    <w:tmpl w:val="0CC074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CD66D1"/>
    <w:multiLevelType w:val="hybridMultilevel"/>
    <w:tmpl w:val="50E60C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A8529C"/>
    <w:multiLevelType w:val="hybridMultilevel"/>
    <w:tmpl w:val="DD62A7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229D2"/>
    <w:multiLevelType w:val="hybridMultilevel"/>
    <w:tmpl w:val="EB6402A0"/>
    <w:lvl w:ilvl="0" w:tplc="0B04EF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3D74F0"/>
    <w:multiLevelType w:val="hybridMultilevel"/>
    <w:tmpl w:val="B0B49D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16655"/>
    <w:multiLevelType w:val="hybridMultilevel"/>
    <w:tmpl w:val="174AF30C"/>
    <w:lvl w:ilvl="0" w:tplc="9BFEF6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15A87"/>
    <w:multiLevelType w:val="hybridMultilevel"/>
    <w:tmpl w:val="7B1C6B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D58DE"/>
    <w:multiLevelType w:val="hybridMultilevel"/>
    <w:tmpl w:val="207694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11571"/>
    <w:multiLevelType w:val="hybridMultilevel"/>
    <w:tmpl w:val="87240AB8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EF85172"/>
    <w:multiLevelType w:val="hybridMultilevel"/>
    <w:tmpl w:val="B6B6E2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F165FE"/>
    <w:multiLevelType w:val="hybridMultilevel"/>
    <w:tmpl w:val="413E49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3E4D70"/>
    <w:multiLevelType w:val="hybridMultilevel"/>
    <w:tmpl w:val="0F3E38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13CE4"/>
    <w:multiLevelType w:val="hybridMultilevel"/>
    <w:tmpl w:val="77E4D9D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7C72A1A"/>
    <w:multiLevelType w:val="hybridMultilevel"/>
    <w:tmpl w:val="23747BC2"/>
    <w:lvl w:ilvl="0" w:tplc="28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28127F21"/>
    <w:multiLevelType w:val="hybridMultilevel"/>
    <w:tmpl w:val="3B24328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837573"/>
    <w:multiLevelType w:val="hybridMultilevel"/>
    <w:tmpl w:val="233C22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90AEE"/>
    <w:multiLevelType w:val="multilevel"/>
    <w:tmpl w:val="DAFA3680"/>
    <w:lvl w:ilvl="0">
      <w:start w:val="2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eastAsia="Calibri" w:hAnsi="Calibri" w:cs="Calibri" w:hint="default"/>
        <w:color w:val="00000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Calibri" w:eastAsia="Calibri" w:hAnsi="Calibr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Calibri" w:eastAsia="Calibri" w:hAnsi="Calibr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eastAsia="Calibri" w:hAnsi="Calibri" w:cs="Calibri" w:hint="default"/>
        <w:color w:val="000000"/>
        <w:sz w:val="22"/>
      </w:rPr>
    </w:lvl>
  </w:abstractNum>
  <w:abstractNum w:abstractNumId="24" w15:restartNumberingAfterBreak="0">
    <w:nsid w:val="331F0D1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35A3002"/>
    <w:multiLevelType w:val="hybridMultilevel"/>
    <w:tmpl w:val="7954FA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8123F2"/>
    <w:multiLevelType w:val="multilevel"/>
    <w:tmpl w:val="9F38C1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27" w15:restartNumberingAfterBreak="0">
    <w:nsid w:val="3B0D1E50"/>
    <w:multiLevelType w:val="hybridMultilevel"/>
    <w:tmpl w:val="3A8461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8C5630"/>
    <w:multiLevelType w:val="hybridMultilevel"/>
    <w:tmpl w:val="E03E4558"/>
    <w:lvl w:ilvl="0" w:tplc="81A88F6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72AFF"/>
    <w:multiLevelType w:val="hybridMultilevel"/>
    <w:tmpl w:val="5F3E2E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4E42A4"/>
    <w:multiLevelType w:val="hybridMultilevel"/>
    <w:tmpl w:val="AC70D2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22B9E"/>
    <w:multiLevelType w:val="hybridMultilevel"/>
    <w:tmpl w:val="F968AB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E23A47"/>
    <w:multiLevelType w:val="hybridMultilevel"/>
    <w:tmpl w:val="0F42A7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393594"/>
    <w:multiLevelType w:val="hybridMultilevel"/>
    <w:tmpl w:val="46BADC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7C7BC2"/>
    <w:multiLevelType w:val="hybridMultilevel"/>
    <w:tmpl w:val="1078234C"/>
    <w:lvl w:ilvl="0" w:tplc="280A0001">
      <w:start w:val="1"/>
      <w:numFmt w:val="bullet"/>
      <w:lvlText w:val=""/>
      <w:lvlJc w:val="left"/>
      <w:pPr>
        <w:ind w:left="10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35" w15:restartNumberingAfterBreak="0">
    <w:nsid w:val="50FF1762"/>
    <w:multiLevelType w:val="multilevel"/>
    <w:tmpl w:val="908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25E58"/>
    <w:multiLevelType w:val="hybridMultilevel"/>
    <w:tmpl w:val="533C8B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1776B2"/>
    <w:multiLevelType w:val="hybridMultilevel"/>
    <w:tmpl w:val="C5EA38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4C5C8D"/>
    <w:multiLevelType w:val="hybridMultilevel"/>
    <w:tmpl w:val="C10C9FD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342631"/>
    <w:multiLevelType w:val="hybridMultilevel"/>
    <w:tmpl w:val="A70851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D76898"/>
    <w:multiLevelType w:val="hybridMultilevel"/>
    <w:tmpl w:val="B95ECC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2827B8"/>
    <w:multiLevelType w:val="hybridMultilevel"/>
    <w:tmpl w:val="41DC12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168117F"/>
    <w:multiLevelType w:val="hybridMultilevel"/>
    <w:tmpl w:val="B1662D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5733F"/>
    <w:multiLevelType w:val="hybridMultilevel"/>
    <w:tmpl w:val="1ABAAAD0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4" w15:restartNumberingAfterBreak="0">
    <w:nsid w:val="641247D8"/>
    <w:multiLevelType w:val="hybridMultilevel"/>
    <w:tmpl w:val="E2043B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1A0839"/>
    <w:multiLevelType w:val="hybridMultilevel"/>
    <w:tmpl w:val="1BF25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8930FB"/>
    <w:multiLevelType w:val="hybridMultilevel"/>
    <w:tmpl w:val="7F2095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5C56F5"/>
    <w:multiLevelType w:val="hybridMultilevel"/>
    <w:tmpl w:val="41B087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1159B8"/>
    <w:multiLevelType w:val="hybridMultilevel"/>
    <w:tmpl w:val="36B87A2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8734AA5"/>
    <w:multiLevelType w:val="hybridMultilevel"/>
    <w:tmpl w:val="9F32A8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3C2946"/>
    <w:multiLevelType w:val="hybridMultilevel"/>
    <w:tmpl w:val="426694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672945"/>
    <w:multiLevelType w:val="hybridMultilevel"/>
    <w:tmpl w:val="DBF6236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1452BE"/>
    <w:multiLevelType w:val="hybridMultilevel"/>
    <w:tmpl w:val="BD62C7B4"/>
    <w:lvl w:ilvl="0" w:tplc="FD8EB7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FE030F"/>
    <w:multiLevelType w:val="hybridMultilevel"/>
    <w:tmpl w:val="F85A30B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51734618">
    <w:abstractNumId w:val="41"/>
  </w:num>
  <w:num w:numId="2" w16cid:durableId="659819493">
    <w:abstractNumId w:val="10"/>
  </w:num>
  <w:num w:numId="3" w16cid:durableId="122625035">
    <w:abstractNumId w:val="12"/>
  </w:num>
  <w:num w:numId="4" w16cid:durableId="118693955">
    <w:abstractNumId w:val="19"/>
  </w:num>
  <w:num w:numId="5" w16cid:durableId="1362045919">
    <w:abstractNumId w:val="48"/>
  </w:num>
  <w:num w:numId="6" w16cid:durableId="1245795069">
    <w:abstractNumId w:val="14"/>
  </w:num>
  <w:num w:numId="7" w16cid:durableId="24866329">
    <w:abstractNumId w:val="45"/>
  </w:num>
  <w:num w:numId="8" w16cid:durableId="312875086">
    <w:abstractNumId w:val="21"/>
  </w:num>
  <w:num w:numId="9" w16cid:durableId="737286694">
    <w:abstractNumId w:val="20"/>
  </w:num>
  <w:num w:numId="10" w16cid:durableId="1511749815">
    <w:abstractNumId w:val="33"/>
  </w:num>
  <w:num w:numId="11" w16cid:durableId="1662390559">
    <w:abstractNumId w:val="43"/>
  </w:num>
  <w:num w:numId="12" w16cid:durableId="218522450">
    <w:abstractNumId w:val="44"/>
  </w:num>
  <w:num w:numId="13" w16cid:durableId="525408207">
    <w:abstractNumId w:val="42"/>
  </w:num>
  <w:num w:numId="14" w16cid:durableId="653948939">
    <w:abstractNumId w:val="29"/>
  </w:num>
  <w:num w:numId="15" w16cid:durableId="542601866">
    <w:abstractNumId w:val="4"/>
  </w:num>
  <w:num w:numId="16" w16cid:durableId="1684353701">
    <w:abstractNumId w:val="6"/>
  </w:num>
  <w:num w:numId="17" w16cid:durableId="413672087">
    <w:abstractNumId w:val="35"/>
  </w:num>
  <w:num w:numId="18" w16cid:durableId="622421860">
    <w:abstractNumId w:val="15"/>
  </w:num>
  <w:num w:numId="19" w16cid:durableId="568073538">
    <w:abstractNumId w:val="8"/>
  </w:num>
  <w:num w:numId="20" w16cid:durableId="677733451">
    <w:abstractNumId w:val="47"/>
  </w:num>
  <w:num w:numId="21" w16cid:durableId="1397050598">
    <w:abstractNumId w:val="18"/>
  </w:num>
  <w:num w:numId="22" w16cid:durableId="1523782940">
    <w:abstractNumId w:val="37"/>
  </w:num>
  <w:num w:numId="23" w16cid:durableId="2079550399">
    <w:abstractNumId w:val="36"/>
  </w:num>
  <w:num w:numId="24" w16cid:durableId="1454441042">
    <w:abstractNumId w:val="49"/>
  </w:num>
  <w:num w:numId="25" w16cid:durableId="1133475594">
    <w:abstractNumId w:val="32"/>
  </w:num>
  <w:num w:numId="26" w16cid:durableId="316689082">
    <w:abstractNumId w:val="22"/>
  </w:num>
  <w:num w:numId="27" w16cid:durableId="2025669398">
    <w:abstractNumId w:val="13"/>
  </w:num>
  <w:num w:numId="28" w16cid:durableId="1692293920">
    <w:abstractNumId w:val="50"/>
  </w:num>
  <w:num w:numId="29" w16cid:durableId="902452855">
    <w:abstractNumId w:val="26"/>
  </w:num>
  <w:num w:numId="30" w16cid:durableId="1237088277">
    <w:abstractNumId w:val="46"/>
  </w:num>
  <w:num w:numId="31" w16cid:durableId="209151427">
    <w:abstractNumId w:val="28"/>
  </w:num>
  <w:num w:numId="32" w16cid:durableId="1173957918">
    <w:abstractNumId w:val="40"/>
  </w:num>
  <w:num w:numId="33" w16cid:durableId="98258914">
    <w:abstractNumId w:val="51"/>
  </w:num>
  <w:num w:numId="34" w16cid:durableId="1769307698">
    <w:abstractNumId w:val="5"/>
  </w:num>
  <w:num w:numId="35" w16cid:durableId="610861936">
    <w:abstractNumId w:val="53"/>
  </w:num>
  <w:num w:numId="36" w16cid:durableId="147747651">
    <w:abstractNumId w:val="34"/>
  </w:num>
  <w:num w:numId="37" w16cid:durableId="409087746">
    <w:abstractNumId w:val="17"/>
  </w:num>
  <w:num w:numId="38" w16cid:durableId="448402156">
    <w:abstractNumId w:val="25"/>
  </w:num>
  <w:num w:numId="39" w16cid:durableId="753935506">
    <w:abstractNumId w:val="38"/>
  </w:num>
  <w:num w:numId="40" w16cid:durableId="1085686803">
    <w:abstractNumId w:val="16"/>
  </w:num>
  <w:num w:numId="41" w16cid:durableId="1444879532">
    <w:abstractNumId w:val="7"/>
  </w:num>
  <w:num w:numId="42" w16cid:durableId="924188935">
    <w:abstractNumId w:val="11"/>
  </w:num>
  <w:num w:numId="43" w16cid:durableId="676614884">
    <w:abstractNumId w:val="23"/>
  </w:num>
  <w:num w:numId="44" w16cid:durableId="873428042">
    <w:abstractNumId w:val="39"/>
  </w:num>
  <w:num w:numId="45" w16cid:durableId="2060471624">
    <w:abstractNumId w:val="52"/>
  </w:num>
  <w:num w:numId="46" w16cid:durableId="1980642917">
    <w:abstractNumId w:val="31"/>
  </w:num>
  <w:num w:numId="47" w16cid:durableId="215512516">
    <w:abstractNumId w:val="0"/>
  </w:num>
  <w:num w:numId="48" w16cid:durableId="821891308">
    <w:abstractNumId w:val="9"/>
  </w:num>
  <w:num w:numId="49" w16cid:durableId="418914452">
    <w:abstractNumId w:val="24"/>
  </w:num>
  <w:num w:numId="50" w16cid:durableId="694890500">
    <w:abstractNumId w:val="30"/>
  </w:num>
  <w:num w:numId="51" w16cid:durableId="207887606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5C"/>
    <w:rsid w:val="0000326E"/>
    <w:rsid w:val="00012D8E"/>
    <w:rsid w:val="000143DE"/>
    <w:rsid w:val="000173BD"/>
    <w:rsid w:val="000178CE"/>
    <w:rsid w:val="0002082E"/>
    <w:rsid w:val="00020BE5"/>
    <w:rsid w:val="00021466"/>
    <w:rsid w:val="000225D5"/>
    <w:rsid w:val="000239F7"/>
    <w:rsid w:val="00023DCA"/>
    <w:rsid w:val="00023E8A"/>
    <w:rsid w:val="00024931"/>
    <w:rsid w:val="00024A2A"/>
    <w:rsid w:val="00024AC1"/>
    <w:rsid w:val="00025DC1"/>
    <w:rsid w:val="00032CAC"/>
    <w:rsid w:val="00033047"/>
    <w:rsid w:val="0003344D"/>
    <w:rsid w:val="000336F8"/>
    <w:rsid w:val="00034B8C"/>
    <w:rsid w:val="00036CCD"/>
    <w:rsid w:val="00040917"/>
    <w:rsid w:val="00040EB9"/>
    <w:rsid w:val="00040F0A"/>
    <w:rsid w:val="000421EE"/>
    <w:rsid w:val="00043DFB"/>
    <w:rsid w:val="00043F3E"/>
    <w:rsid w:val="00044411"/>
    <w:rsid w:val="000460B8"/>
    <w:rsid w:val="00050C0A"/>
    <w:rsid w:val="00050FFE"/>
    <w:rsid w:val="000512EE"/>
    <w:rsid w:val="00052302"/>
    <w:rsid w:val="00052F4F"/>
    <w:rsid w:val="00054800"/>
    <w:rsid w:val="0005735B"/>
    <w:rsid w:val="00061073"/>
    <w:rsid w:val="00062BEA"/>
    <w:rsid w:val="00066361"/>
    <w:rsid w:val="00070930"/>
    <w:rsid w:val="00072085"/>
    <w:rsid w:val="00072E39"/>
    <w:rsid w:val="00073E1D"/>
    <w:rsid w:val="00074149"/>
    <w:rsid w:val="00075D30"/>
    <w:rsid w:val="00080127"/>
    <w:rsid w:val="0008106B"/>
    <w:rsid w:val="000822DB"/>
    <w:rsid w:val="0008403B"/>
    <w:rsid w:val="00085FDF"/>
    <w:rsid w:val="000911FA"/>
    <w:rsid w:val="00094CBF"/>
    <w:rsid w:val="00094E60"/>
    <w:rsid w:val="00095C2B"/>
    <w:rsid w:val="000A1604"/>
    <w:rsid w:val="000A1796"/>
    <w:rsid w:val="000A3205"/>
    <w:rsid w:val="000A3B83"/>
    <w:rsid w:val="000A3C17"/>
    <w:rsid w:val="000A4C6B"/>
    <w:rsid w:val="000A4EC3"/>
    <w:rsid w:val="000A5A24"/>
    <w:rsid w:val="000A66C9"/>
    <w:rsid w:val="000A7ED9"/>
    <w:rsid w:val="000B1243"/>
    <w:rsid w:val="000B16D7"/>
    <w:rsid w:val="000B1A96"/>
    <w:rsid w:val="000B22B7"/>
    <w:rsid w:val="000B4677"/>
    <w:rsid w:val="000B517E"/>
    <w:rsid w:val="000B545B"/>
    <w:rsid w:val="000B5942"/>
    <w:rsid w:val="000B6035"/>
    <w:rsid w:val="000B6B3D"/>
    <w:rsid w:val="000B77A3"/>
    <w:rsid w:val="000B78A9"/>
    <w:rsid w:val="000B78FD"/>
    <w:rsid w:val="000C05CB"/>
    <w:rsid w:val="000C16B0"/>
    <w:rsid w:val="000C3A49"/>
    <w:rsid w:val="000C5EE0"/>
    <w:rsid w:val="000C725F"/>
    <w:rsid w:val="000D017B"/>
    <w:rsid w:val="000D0526"/>
    <w:rsid w:val="000D0CC2"/>
    <w:rsid w:val="000D2C67"/>
    <w:rsid w:val="000D2D89"/>
    <w:rsid w:val="000D7A0F"/>
    <w:rsid w:val="000E118C"/>
    <w:rsid w:val="000E4824"/>
    <w:rsid w:val="000E4C1F"/>
    <w:rsid w:val="000E4CBE"/>
    <w:rsid w:val="000E6A9B"/>
    <w:rsid w:val="000F110C"/>
    <w:rsid w:val="000F12EF"/>
    <w:rsid w:val="000F1736"/>
    <w:rsid w:val="000F1ADA"/>
    <w:rsid w:val="000F1FA4"/>
    <w:rsid w:val="000F214E"/>
    <w:rsid w:val="000F2D59"/>
    <w:rsid w:val="000F39C3"/>
    <w:rsid w:val="000F7AB1"/>
    <w:rsid w:val="001020F3"/>
    <w:rsid w:val="0010300D"/>
    <w:rsid w:val="0010770C"/>
    <w:rsid w:val="0011057C"/>
    <w:rsid w:val="00111002"/>
    <w:rsid w:val="00111392"/>
    <w:rsid w:val="0011234D"/>
    <w:rsid w:val="00114E82"/>
    <w:rsid w:val="00115585"/>
    <w:rsid w:val="00116892"/>
    <w:rsid w:val="00116B93"/>
    <w:rsid w:val="00116D11"/>
    <w:rsid w:val="00116E71"/>
    <w:rsid w:val="00121099"/>
    <w:rsid w:val="0012194F"/>
    <w:rsid w:val="001230D5"/>
    <w:rsid w:val="0012444D"/>
    <w:rsid w:val="001246D3"/>
    <w:rsid w:val="0012563F"/>
    <w:rsid w:val="00126CB3"/>
    <w:rsid w:val="00126DB1"/>
    <w:rsid w:val="00130318"/>
    <w:rsid w:val="0013089D"/>
    <w:rsid w:val="00130FD5"/>
    <w:rsid w:val="00133462"/>
    <w:rsid w:val="001349A6"/>
    <w:rsid w:val="00135E16"/>
    <w:rsid w:val="00136940"/>
    <w:rsid w:val="00137488"/>
    <w:rsid w:val="00137B14"/>
    <w:rsid w:val="0014237C"/>
    <w:rsid w:val="00142DD2"/>
    <w:rsid w:val="00142DD3"/>
    <w:rsid w:val="001431BA"/>
    <w:rsid w:val="00143C66"/>
    <w:rsid w:val="00143E59"/>
    <w:rsid w:val="00144E18"/>
    <w:rsid w:val="00145AF1"/>
    <w:rsid w:val="00146144"/>
    <w:rsid w:val="001464EF"/>
    <w:rsid w:val="0014746F"/>
    <w:rsid w:val="00151679"/>
    <w:rsid w:val="0015396B"/>
    <w:rsid w:val="00156058"/>
    <w:rsid w:val="00157503"/>
    <w:rsid w:val="00157639"/>
    <w:rsid w:val="00157720"/>
    <w:rsid w:val="00161106"/>
    <w:rsid w:val="001612D1"/>
    <w:rsid w:val="00161EC4"/>
    <w:rsid w:val="0016253A"/>
    <w:rsid w:val="00162B80"/>
    <w:rsid w:val="0016409F"/>
    <w:rsid w:val="001648C2"/>
    <w:rsid w:val="00165C39"/>
    <w:rsid w:val="0016761D"/>
    <w:rsid w:val="0017173F"/>
    <w:rsid w:val="00174C5C"/>
    <w:rsid w:val="00175001"/>
    <w:rsid w:val="00175DBE"/>
    <w:rsid w:val="00176CF9"/>
    <w:rsid w:val="00177D52"/>
    <w:rsid w:val="0018002C"/>
    <w:rsid w:val="00182DEB"/>
    <w:rsid w:val="001840B9"/>
    <w:rsid w:val="001842DE"/>
    <w:rsid w:val="00184BCC"/>
    <w:rsid w:val="00184CCC"/>
    <w:rsid w:val="001856EE"/>
    <w:rsid w:val="00185FE9"/>
    <w:rsid w:val="00187E3C"/>
    <w:rsid w:val="001923D0"/>
    <w:rsid w:val="00194623"/>
    <w:rsid w:val="00195B32"/>
    <w:rsid w:val="00197A3D"/>
    <w:rsid w:val="001A1592"/>
    <w:rsid w:val="001A284C"/>
    <w:rsid w:val="001A374A"/>
    <w:rsid w:val="001A37B5"/>
    <w:rsid w:val="001A415A"/>
    <w:rsid w:val="001A579B"/>
    <w:rsid w:val="001A5820"/>
    <w:rsid w:val="001A671C"/>
    <w:rsid w:val="001B0FF3"/>
    <w:rsid w:val="001B396B"/>
    <w:rsid w:val="001B7833"/>
    <w:rsid w:val="001B7DF3"/>
    <w:rsid w:val="001C1B21"/>
    <w:rsid w:val="001C1EAA"/>
    <w:rsid w:val="001C4E07"/>
    <w:rsid w:val="001C5A90"/>
    <w:rsid w:val="001C5CF6"/>
    <w:rsid w:val="001C799B"/>
    <w:rsid w:val="001D2E3D"/>
    <w:rsid w:val="001D301C"/>
    <w:rsid w:val="001D4439"/>
    <w:rsid w:val="001D7F99"/>
    <w:rsid w:val="001E03D0"/>
    <w:rsid w:val="001E2D84"/>
    <w:rsid w:val="001E31A0"/>
    <w:rsid w:val="001E35EB"/>
    <w:rsid w:val="001E6258"/>
    <w:rsid w:val="001E6BF1"/>
    <w:rsid w:val="001E7003"/>
    <w:rsid w:val="001E7843"/>
    <w:rsid w:val="001F0472"/>
    <w:rsid w:val="001F136F"/>
    <w:rsid w:val="001F1A9F"/>
    <w:rsid w:val="001F4F22"/>
    <w:rsid w:val="001F6D18"/>
    <w:rsid w:val="001F6EB5"/>
    <w:rsid w:val="001F7D11"/>
    <w:rsid w:val="0020097B"/>
    <w:rsid w:val="00202AE1"/>
    <w:rsid w:val="002031BF"/>
    <w:rsid w:val="00203289"/>
    <w:rsid w:val="00203D92"/>
    <w:rsid w:val="0020486E"/>
    <w:rsid w:val="002050B5"/>
    <w:rsid w:val="00207724"/>
    <w:rsid w:val="00207967"/>
    <w:rsid w:val="0021039E"/>
    <w:rsid w:val="00210D16"/>
    <w:rsid w:val="002121AD"/>
    <w:rsid w:val="0021415A"/>
    <w:rsid w:val="00214327"/>
    <w:rsid w:val="00214564"/>
    <w:rsid w:val="00215E81"/>
    <w:rsid w:val="002203E8"/>
    <w:rsid w:val="00220C34"/>
    <w:rsid w:val="002211F0"/>
    <w:rsid w:val="00221747"/>
    <w:rsid w:val="00221FAC"/>
    <w:rsid w:val="00224A07"/>
    <w:rsid w:val="00224F35"/>
    <w:rsid w:val="0023034A"/>
    <w:rsid w:val="002304F5"/>
    <w:rsid w:val="00235764"/>
    <w:rsid w:val="00236262"/>
    <w:rsid w:val="002375C3"/>
    <w:rsid w:val="0023763E"/>
    <w:rsid w:val="002427B1"/>
    <w:rsid w:val="00242CF0"/>
    <w:rsid w:val="00243BC0"/>
    <w:rsid w:val="002467A9"/>
    <w:rsid w:val="00247C8C"/>
    <w:rsid w:val="00251F9F"/>
    <w:rsid w:val="002523FA"/>
    <w:rsid w:val="00253B5A"/>
    <w:rsid w:val="002563A3"/>
    <w:rsid w:val="00260198"/>
    <w:rsid w:val="00260DE0"/>
    <w:rsid w:val="00262839"/>
    <w:rsid w:val="002630BE"/>
    <w:rsid w:val="00263EB8"/>
    <w:rsid w:val="00265E8D"/>
    <w:rsid w:val="00266285"/>
    <w:rsid w:val="00267310"/>
    <w:rsid w:val="0027330D"/>
    <w:rsid w:val="002746FE"/>
    <w:rsid w:val="002757E5"/>
    <w:rsid w:val="002802BC"/>
    <w:rsid w:val="002828A3"/>
    <w:rsid w:val="00282BEA"/>
    <w:rsid w:val="00284ACF"/>
    <w:rsid w:val="00286ACA"/>
    <w:rsid w:val="00287C31"/>
    <w:rsid w:val="002905C9"/>
    <w:rsid w:val="00290A52"/>
    <w:rsid w:val="00290A8E"/>
    <w:rsid w:val="00291052"/>
    <w:rsid w:val="002925C8"/>
    <w:rsid w:val="00294140"/>
    <w:rsid w:val="002942B1"/>
    <w:rsid w:val="00294714"/>
    <w:rsid w:val="00295D7B"/>
    <w:rsid w:val="00296C48"/>
    <w:rsid w:val="002A0708"/>
    <w:rsid w:val="002A0D7E"/>
    <w:rsid w:val="002A141D"/>
    <w:rsid w:val="002A32EC"/>
    <w:rsid w:val="002A37C2"/>
    <w:rsid w:val="002A3D97"/>
    <w:rsid w:val="002A3EF1"/>
    <w:rsid w:val="002A3FE2"/>
    <w:rsid w:val="002A4B46"/>
    <w:rsid w:val="002A4D58"/>
    <w:rsid w:val="002A6B31"/>
    <w:rsid w:val="002A709B"/>
    <w:rsid w:val="002A7FCB"/>
    <w:rsid w:val="002B06BC"/>
    <w:rsid w:val="002B6FC9"/>
    <w:rsid w:val="002C0523"/>
    <w:rsid w:val="002C07D4"/>
    <w:rsid w:val="002C1ABB"/>
    <w:rsid w:val="002C312C"/>
    <w:rsid w:val="002C5713"/>
    <w:rsid w:val="002C70F3"/>
    <w:rsid w:val="002C74BF"/>
    <w:rsid w:val="002C75CE"/>
    <w:rsid w:val="002D20D7"/>
    <w:rsid w:val="002D226D"/>
    <w:rsid w:val="002D343F"/>
    <w:rsid w:val="002D3515"/>
    <w:rsid w:val="002D384F"/>
    <w:rsid w:val="002E1457"/>
    <w:rsid w:val="002E17DD"/>
    <w:rsid w:val="002E2FAC"/>
    <w:rsid w:val="002E30F2"/>
    <w:rsid w:val="002E4929"/>
    <w:rsid w:val="002E555B"/>
    <w:rsid w:val="002E5D0B"/>
    <w:rsid w:val="002E7F64"/>
    <w:rsid w:val="002F1523"/>
    <w:rsid w:val="002F2EBE"/>
    <w:rsid w:val="002F37B1"/>
    <w:rsid w:val="002F425F"/>
    <w:rsid w:val="002F5013"/>
    <w:rsid w:val="002F52B6"/>
    <w:rsid w:val="002F6964"/>
    <w:rsid w:val="00300BB5"/>
    <w:rsid w:val="003037AE"/>
    <w:rsid w:val="00304296"/>
    <w:rsid w:val="00304F06"/>
    <w:rsid w:val="003068AF"/>
    <w:rsid w:val="00310581"/>
    <w:rsid w:val="003110B4"/>
    <w:rsid w:val="00311BC1"/>
    <w:rsid w:val="00314434"/>
    <w:rsid w:val="0031495C"/>
    <w:rsid w:val="0031738D"/>
    <w:rsid w:val="00317951"/>
    <w:rsid w:val="0032022C"/>
    <w:rsid w:val="003215D8"/>
    <w:rsid w:val="003225D5"/>
    <w:rsid w:val="003228C8"/>
    <w:rsid w:val="00323274"/>
    <w:rsid w:val="00323BDD"/>
    <w:rsid w:val="00326EB7"/>
    <w:rsid w:val="00327384"/>
    <w:rsid w:val="00332168"/>
    <w:rsid w:val="00332553"/>
    <w:rsid w:val="00335AEC"/>
    <w:rsid w:val="00336141"/>
    <w:rsid w:val="00337196"/>
    <w:rsid w:val="003377AF"/>
    <w:rsid w:val="003400B6"/>
    <w:rsid w:val="00340295"/>
    <w:rsid w:val="00340CDD"/>
    <w:rsid w:val="0034177F"/>
    <w:rsid w:val="00345421"/>
    <w:rsid w:val="00346829"/>
    <w:rsid w:val="003506AB"/>
    <w:rsid w:val="0035126F"/>
    <w:rsid w:val="0035159F"/>
    <w:rsid w:val="003521FB"/>
    <w:rsid w:val="00353989"/>
    <w:rsid w:val="00354DC4"/>
    <w:rsid w:val="00355C90"/>
    <w:rsid w:val="003563FA"/>
    <w:rsid w:val="00357B6B"/>
    <w:rsid w:val="0036053B"/>
    <w:rsid w:val="003608EF"/>
    <w:rsid w:val="00362F43"/>
    <w:rsid w:val="00362FF0"/>
    <w:rsid w:val="0036322F"/>
    <w:rsid w:val="003638ED"/>
    <w:rsid w:val="00364A19"/>
    <w:rsid w:val="00365B95"/>
    <w:rsid w:val="00365F5A"/>
    <w:rsid w:val="00370232"/>
    <w:rsid w:val="003706F8"/>
    <w:rsid w:val="00374346"/>
    <w:rsid w:val="0037440D"/>
    <w:rsid w:val="00375F98"/>
    <w:rsid w:val="0038156D"/>
    <w:rsid w:val="0038205D"/>
    <w:rsid w:val="003822DE"/>
    <w:rsid w:val="00383843"/>
    <w:rsid w:val="00383D81"/>
    <w:rsid w:val="00384E35"/>
    <w:rsid w:val="003856EF"/>
    <w:rsid w:val="00385BC9"/>
    <w:rsid w:val="00385C56"/>
    <w:rsid w:val="00385C93"/>
    <w:rsid w:val="00387374"/>
    <w:rsid w:val="003906C6"/>
    <w:rsid w:val="0039105D"/>
    <w:rsid w:val="0039125D"/>
    <w:rsid w:val="00392188"/>
    <w:rsid w:val="003A43DA"/>
    <w:rsid w:val="003A4B30"/>
    <w:rsid w:val="003A5795"/>
    <w:rsid w:val="003B3ECD"/>
    <w:rsid w:val="003B5208"/>
    <w:rsid w:val="003B55A0"/>
    <w:rsid w:val="003B5EAF"/>
    <w:rsid w:val="003B746A"/>
    <w:rsid w:val="003C293E"/>
    <w:rsid w:val="003C36A1"/>
    <w:rsid w:val="003C42C2"/>
    <w:rsid w:val="003C432D"/>
    <w:rsid w:val="003C43EE"/>
    <w:rsid w:val="003D214E"/>
    <w:rsid w:val="003D22D6"/>
    <w:rsid w:val="003D3798"/>
    <w:rsid w:val="003D37A4"/>
    <w:rsid w:val="003D3A48"/>
    <w:rsid w:val="003D53D3"/>
    <w:rsid w:val="003E07E9"/>
    <w:rsid w:val="003E0B11"/>
    <w:rsid w:val="003E146D"/>
    <w:rsid w:val="003E2159"/>
    <w:rsid w:val="003E2B32"/>
    <w:rsid w:val="003E3C3D"/>
    <w:rsid w:val="003E43B8"/>
    <w:rsid w:val="003E4C62"/>
    <w:rsid w:val="003E4FDA"/>
    <w:rsid w:val="003E6B0A"/>
    <w:rsid w:val="003F0A9C"/>
    <w:rsid w:val="003F168B"/>
    <w:rsid w:val="003F26E7"/>
    <w:rsid w:val="003F2BFA"/>
    <w:rsid w:val="003F3065"/>
    <w:rsid w:val="003F34DC"/>
    <w:rsid w:val="003F37BF"/>
    <w:rsid w:val="003F3A50"/>
    <w:rsid w:val="003F530C"/>
    <w:rsid w:val="003F5BD0"/>
    <w:rsid w:val="003F613D"/>
    <w:rsid w:val="003F6D33"/>
    <w:rsid w:val="003F7100"/>
    <w:rsid w:val="003F7186"/>
    <w:rsid w:val="00400E57"/>
    <w:rsid w:val="00400FAA"/>
    <w:rsid w:val="004019BB"/>
    <w:rsid w:val="00402738"/>
    <w:rsid w:val="00404178"/>
    <w:rsid w:val="00405B51"/>
    <w:rsid w:val="00407243"/>
    <w:rsid w:val="0041163A"/>
    <w:rsid w:val="00411B75"/>
    <w:rsid w:val="0041342F"/>
    <w:rsid w:val="00413E3E"/>
    <w:rsid w:val="004141E7"/>
    <w:rsid w:val="00416EA7"/>
    <w:rsid w:val="00417B33"/>
    <w:rsid w:val="00420C20"/>
    <w:rsid w:val="004212EC"/>
    <w:rsid w:val="004218C1"/>
    <w:rsid w:val="00421F21"/>
    <w:rsid w:val="004231D1"/>
    <w:rsid w:val="00423E6D"/>
    <w:rsid w:val="004251E6"/>
    <w:rsid w:val="00426592"/>
    <w:rsid w:val="00426725"/>
    <w:rsid w:val="00432FE2"/>
    <w:rsid w:val="00434423"/>
    <w:rsid w:val="00434DA6"/>
    <w:rsid w:val="004400D7"/>
    <w:rsid w:val="0044073C"/>
    <w:rsid w:val="004428EA"/>
    <w:rsid w:val="004430EC"/>
    <w:rsid w:val="00443DF3"/>
    <w:rsid w:val="00444DC5"/>
    <w:rsid w:val="00444E4E"/>
    <w:rsid w:val="004457C6"/>
    <w:rsid w:val="00445DF2"/>
    <w:rsid w:val="0044603B"/>
    <w:rsid w:val="00446590"/>
    <w:rsid w:val="004470C6"/>
    <w:rsid w:val="0044740D"/>
    <w:rsid w:val="00447763"/>
    <w:rsid w:val="00450685"/>
    <w:rsid w:val="00451C39"/>
    <w:rsid w:val="00451E01"/>
    <w:rsid w:val="00452060"/>
    <w:rsid w:val="0045231E"/>
    <w:rsid w:val="00454C59"/>
    <w:rsid w:val="004614EF"/>
    <w:rsid w:val="0046215D"/>
    <w:rsid w:val="00462D73"/>
    <w:rsid w:val="00463356"/>
    <w:rsid w:val="00463E18"/>
    <w:rsid w:val="004640B8"/>
    <w:rsid w:val="004645C1"/>
    <w:rsid w:val="00464726"/>
    <w:rsid w:val="00464F66"/>
    <w:rsid w:val="004653A7"/>
    <w:rsid w:val="00467FCD"/>
    <w:rsid w:val="0047088C"/>
    <w:rsid w:val="00475147"/>
    <w:rsid w:val="00475842"/>
    <w:rsid w:val="00475D5D"/>
    <w:rsid w:val="0047725A"/>
    <w:rsid w:val="00477510"/>
    <w:rsid w:val="00477F44"/>
    <w:rsid w:val="00481569"/>
    <w:rsid w:val="00484465"/>
    <w:rsid w:val="004848BB"/>
    <w:rsid w:val="004866E6"/>
    <w:rsid w:val="00487C8A"/>
    <w:rsid w:val="00487D90"/>
    <w:rsid w:val="004930AF"/>
    <w:rsid w:val="004944C6"/>
    <w:rsid w:val="00495A5F"/>
    <w:rsid w:val="00495BAD"/>
    <w:rsid w:val="00496BB2"/>
    <w:rsid w:val="004974AE"/>
    <w:rsid w:val="00497D4E"/>
    <w:rsid w:val="004A0657"/>
    <w:rsid w:val="004A0686"/>
    <w:rsid w:val="004A1607"/>
    <w:rsid w:val="004A17C6"/>
    <w:rsid w:val="004A17F4"/>
    <w:rsid w:val="004A1889"/>
    <w:rsid w:val="004A31DE"/>
    <w:rsid w:val="004A3865"/>
    <w:rsid w:val="004A3FE1"/>
    <w:rsid w:val="004A4CD8"/>
    <w:rsid w:val="004A6EFC"/>
    <w:rsid w:val="004A7767"/>
    <w:rsid w:val="004A7C63"/>
    <w:rsid w:val="004B0008"/>
    <w:rsid w:val="004B06C4"/>
    <w:rsid w:val="004B2EC3"/>
    <w:rsid w:val="004B3399"/>
    <w:rsid w:val="004B342D"/>
    <w:rsid w:val="004B4540"/>
    <w:rsid w:val="004B6355"/>
    <w:rsid w:val="004B7F20"/>
    <w:rsid w:val="004C0262"/>
    <w:rsid w:val="004C0269"/>
    <w:rsid w:val="004C0F45"/>
    <w:rsid w:val="004C489D"/>
    <w:rsid w:val="004C6471"/>
    <w:rsid w:val="004D172B"/>
    <w:rsid w:val="004D2297"/>
    <w:rsid w:val="004D4586"/>
    <w:rsid w:val="004D69BA"/>
    <w:rsid w:val="004D69DD"/>
    <w:rsid w:val="004D7213"/>
    <w:rsid w:val="004D7852"/>
    <w:rsid w:val="004E1477"/>
    <w:rsid w:val="004E22BF"/>
    <w:rsid w:val="004E2E17"/>
    <w:rsid w:val="004E376A"/>
    <w:rsid w:val="004E59D2"/>
    <w:rsid w:val="004E77DD"/>
    <w:rsid w:val="004F328F"/>
    <w:rsid w:val="004F39A6"/>
    <w:rsid w:val="004F3C8E"/>
    <w:rsid w:val="004F494D"/>
    <w:rsid w:val="004F4FDD"/>
    <w:rsid w:val="004F7019"/>
    <w:rsid w:val="004F7137"/>
    <w:rsid w:val="00500992"/>
    <w:rsid w:val="00500ACB"/>
    <w:rsid w:val="00500CBA"/>
    <w:rsid w:val="0050364B"/>
    <w:rsid w:val="0050680E"/>
    <w:rsid w:val="00506FF2"/>
    <w:rsid w:val="0051063F"/>
    <w:rsid w:val="00512934"/>
    <w:rsid w:val="00512958"/>
    <w:rsid w:val="00513982"/>
    <w:rsid w:val="00515BA0"/>
    <w:rsid w:val="0052147C"/>
    <w:rsid w:val="00521C18"/>
    <w:rsid w:val="00522CB4"/>
    <w:rsid w:val="00523238"/>
    <w:rsid w:val="00524747"/>
    <w:rsid w:val="00525C69"/>
    <w:rsid w:val="00526B89"/>
    <w:rsid w:val="00527F97"/>
    <w:rsid w:val="00531F15"/>
    <w:rsid w:val="00532C3D"/>
    <w:rsid w:val="00533757"/>
    <w:rsid w:val="00533E7F"/>
    <w:rsid w:val="00534719"/>
    <w:rsid w:val="00534BBE"/>
    <w:rsid w:val="0053545E"/>
    <w:rsid w:val="00535B21"/>
    <w:rsid w:val="005419E0"/>
    <w:rsid w:val="00541BD9"/>
    <w:rsid w:val="00543C5E"/>
    <w:rsid w:val="00544066"/>
    <w:rsid w:val="00544282"/>
    <w:rsid w:val="00545D39"/>
    <w:rsid w:val="00545DBD"/>
    <w:rsid w:val="00546853"/>
    <w:rsid w:val="00547C5B"/>
    <w:rsid w:val="005503AD"/>
    <w:rsid w:val="005503C8"/>
    <w:rsid w:val="0055073A"/>
    <w:rsid w:val="00550A89"/>
    <w:rsid w:val="005533BB"/>
    <w:rsid w:val="00554D44"/>
    <w:rsid w:val="005575E2"/>
    <w:rsid w:val="005600B8"/>
    <w:rsid w:val="00560F25"/>
    <w:rsid w:val="005616BF"/>
    <w:rsid w:val="00562B9D"/>
    <w:rsid w:val="005646C3"/>
    <w:rsid w:val="00564F92"/>
    <w:rsid w:val="005664A0"/>
    <w:rsid w:val="0056684A"/>
    <w:rsid w:val="00567E92"/>
    <w:rsid w:val="005701AA"/>
    <w:rsid w:val="00570B17"/>
    <w:rsid w:val="005714A1"/>
    <w:rsid w:val="00574053"/>
    <w:rsid w:val="005765ED"/>
    <w:rsid w:val="005805C0"/>
    <w:rsid w:val="00581651"/>
    <w:rsid w:val="00582478"/>
    <w:rsid w:val="00582953"/>
    <w:rsid w:val="00582B15"/>
    <w:rsid w:val="00584107"/>
    <w:rsid w:val="005845FB"/>
    <w:rsid w:val="0058564E"/>
    <w:rsid w:val="00591688"/>
    <w:rsid w:val="005916C9"/>
    <w:rsid w:val="00591A83"/>
    <w:rsid w:val="00591D78"/>
    <w:rsid w:val="00595BC6"/>
    <w:rsid w:val="00596670"/>
    <w:rsid w:val="00596768"/>
    <w:rsid w:val="005969CC"/>
    <w:rsid w:val="0059751E"/>
    <w:rsid w:val="005A3E43"/>
    <w:rsid w:val="005A4CE1"/>
    <w:rsid w:val="005A5479"/>
    <w:rsid w:val="005A5923"/>
    <w:rsid w:val="005A5F9C"/>
    <w:rsid w:val="005A7FB3"/>
    <w:rsid w:val="005B0F50"/>
    <w:rsid w:val="005B12C3"/>
    <w:rsid w:val="005B3E43"/>
    <w:rsid w:val="005B72C7"/>
    <w:rsid w:val="005B73B5"/>
    <w:rsid w:val="005C03A7"/>
    <w:rsid w:val="005C03CE"/>
    <w:rsid w:val="005C2409"/>
    <w:rsid w:val="005C2799"/>
    <w:rsid w:val="005D0065"/>
    <w:rsid w:val="005D1B83"/>
    <w:rsid w:val="005D250F"/>
    <w:rsid w:val="005D36E1"/>
    <w:rsid w:val="005D3F39"/>
    <w:rsid w:val="005D4E18"/>
    <w:rsid w:val="005D56F8"/>
    <w:rsid w:val="005D58E8"/>
    <w:rsid w:val="005D68EB"/>
    <w:rsid w:val="005D7732"/>
    <w:rsid w:val="005D776C"/>
    <w:rsid w:val="005E1CB0"/>
    <w:rsid w:val="005E22CA"/>
    <w:rsid w:val="005E2F50"/>
    <w:rsid w:val="005E3107"/>
    <w:rsid w:val="005E4EC8"/>
    <w:rsid w:val="005E59D6"/>
    <w:rsid w:val="005E5CF3"/>
    <w:rsid w:val="005E6903"/>
    <w:rsid w:val="005E79C5"/>
    <w:rsid w:val="005F295A"/>
    <w:rsid w:val="005F2A3B"/>
    <w:rsid w:val="005F2DFE"/>
    <w:rsid w:val="005F3D1E"/>
    <w:rsid w:val="005F54CB"/>
    <w:rsid w:val="005F58B3"/>
    <w:rsid w:val="005F61DF"/>
    <w:rsid w:val="005F6BE3"/>
    <w:rsid w:val="005F742F"/>
    <w:rsid w:val="00600766"/>
    <w:rsid w:val="00600BA7"/>
    <w:rsid w:val="00601728"/>
    <w:rsid w:val="00602836"/>
    <w:rsid w:val="00603A40"/>
    <w:rsid w:val="006040A5"/>
    <w:rsid w:val="006045EE"/>
    <w:rsid w:val="006046B4"/>
    <w:rsid w:val="00606520"/>
    <w:rsid w:val="006066C5"/>
    <w:rsid w:val="00606841"/>
    <w:rsid w:val="0060730C"/>
    <w:rsid w:val="00607685"/>
    <w:rsid w:val="00611202"/>
    <w:rsid w:val="00611353"/>
    <w:rsid w:val="00611B4A"/>
    <w:rsid w:val="00611FEF"/>
    <w:rsid w:val="006124F0"/>
    <w:rsid w:val="0061276C"/>
    <w:rsid w:val="00613E52"/>
    <w:rsid w:val="00614773"/>
    <w:rsid w:val="00614A93"/>
    <w:rsid w:val="006229B1"/>
    <w:rsid w:val="00624490"/>
    <w:rsid w:val="00625726"/>
    <w:rsid w:val="00625D73"/>
    <w:rsid w:val="006279BD"/>
    <w:rsid w:val="00630407"/>
    <w:rsid w:val="0063045D"/>
    <w:rsid w:val="006317C2"/>
    <w:rsid w:val="006326B8"/>
    <w:rsid w:val="00634948"/>
    <w:rsid w:val="006365D9"/>
    <w:rsid w:val="006374CB"/>
    <w:rsid w:val="00640861"/>
    <w:rsid w:val="00640ED4"/>
    <w:rsid w:val="00641F25"/>
    <w:rsid w:val="00643556"/>
    <w:rsid w:val="00644D35"/>
    <w:rsid w:val="006452EC"/>
    <w:rsid w:val="00645CC4"/>
    <w:rsid w:val="00646E37"/>
    <w:rsid w:val="00663179"/>
    <w:rsid w:val="00663277"/>
    <w:rsid w:val="00664523"/>
    <w:rsid w:val="006655E7"/>
    <w:rsid w:val="00665CE4"/>
    <w:rsid w:val="00670F6E"/>
    <w:rsid w:val="00672778"/>
    <w:rsid w:val="0067443A"/>
    <w:rsid w:val="006746AD"/>
    <w:rsid w:val="00674E39"/>
    <w:rsid w:val="006761D6"/>
    <w:rsid w:val="0067657F"/>
    <w:rsid w:val="00677562"/>
    <w:rsid w:val="00677DE9"/>
    <w:rsid w:val="00682AC9"/>
    <w:rsid w:val="006840A9"/>
    <w:rsid w:val="006843DB"/>
    <w:rsid w:val="0068580B"/>
    <w:rsid w:val="00687D83"/>
    <w:rsid w:val="0069101D"/>
    <w:rsid w:val="0069171D"/>
    <w:rsid w:val="00691AC1"/>
    <w:rsid w:val="00692320"/>
    <w:rsid w:val="00693671"/>
    <w:rsid w:val="00693D81"/>
    <w:rsid w:val="006941EA"/>
    <w:rsid w:val="006A0693"/>
    <w:rsid w:val="006A21C3"/>
    <w:rsid w:val="006A4827"/>
    <w:rsid w:val="006A60CA"/>
    <w:rsid w:val="006A78A6"/>
    <w:rsid w:val="006B1B65"/>
    <w:rsid w:val="006B2A3A"/>
    <w:rsid w:val="006B381D"/>
    <w:rsid w:val="006B3CDA"/>
    <w:rsid w:val="006B54EC"/>
    <w:rsid w:val="006B5535"/>
    <w:rsid w:val="006B5912"/>
    <w:rsid w:val="006B5B9A"/>
    <w:rsid w:val="006B5E86"/>
    <w:rsid w:val="006B6B35"/>
    <w:rsid w:val="006C459E"/>
    <w:rsid w:val="006C6210"/>
    <w:rsid w:val="006C65AE"/>
    <w:rsid w:val="006D286C"/>
    <w:rsid w:val="006D2A4D"/>
    <w:rsid w:val="006D2D49"/>
    <w:rsid w:val="006D420C"/>
    <w:rsid w:val="006D504F"/>
    <w:rsid w:val="006D75F8"/>
    <w:rsid w:val="006E0662"/>
    <w:rsid w:val="006E0A6E"/>
    <w:rsid w:val="006E0BDE"/>
    <w:rsid w:val="006E475E"/>
    <w:rsid w:val="006E4955"/>
    <w:rsid w:val="006E6494"/>
    <w:rsid w:val="006E75ED"/>
    <w:rsid w:val="006F0A35"/>
    <w:rsid w:val="006F6670"/>
    <w:rsid w:val="00701910"/>
    <w:rsid w:val="00702013"/>
    <w:rsid w:val="00703310"/>
    <w:rsid w:val="00705981"/>
    <w:rsid w:val="00707589"/>
    <w:rsid w:val="007104BF"/>
    <w:rsid w:val="00711805"/>
    <w:rsid w:val="00711ABD"/>
    <w:rsid w:val="0071288C"/>
    <w:rsid w:val="00714AF0"/>
    <w:rsid w:val="00714B3D"/>
    <w:rsid w:val="007154C9"/>
    <w:rsid w:val="00717BB6"/>
    <w:rsid w:val="0072189B"/>
    <w:rsid w:val="0072241A"/>
    <w:rsid w:val="0072368D"/>
    <w:rsid w:val="007250C9"/>
    <w:rsid w:val="00725CB8"/>
    <w:rsid w:val="00730FF4"/>
    <w:rsid w:val="00732CC4"/>
    <w:rsid w:val="0073550D"/>
    <w:rsid w:val="00735B29"/>
    <w:rsid w:val="00736D0F"/>
    <w:rsid w:val="00736E05"/>
    <w:rsid w:val="007377F2"/>
    <w:rsid w:val="007404F3"/>
    <w:rsid w:val="007409D1"/>
    <w:rsid w:val="00741101"/>
    <w:rsid w:val="00744259"/>
    <w:rsid w:val="007442BE"/>
    <w:rsid w:val="0074703F"/>
    <w:rsid w:val="00747446"/>
    <w:rsid w:val="00747490"/>
    <w:rsid w:val="007501E7"/>
    <w:rsid w:val="007503E6"/>
    <w:rsid w:val="00751C39"/>
    <w:rsid w:val="007529D4"/>
    <w:rsid w:val="00753B99"/>
    <w:rsid w:val="00756AE2"/>
    <w:rsid w:val="0075713D"/>
    <w:rsid w:val="007573EE"/>
    <w:rsid w:val="007576E7"/>
    <w:rsid w:val="00757913"/>
    <w:rsid w:val="007579A4"/>
    <w:rsid w:val="00760F25"/>
    <w:rsid w:val="0076120D"/>
    <w:rsid w:val="00761526"/>
    <w:rsid w:val="00762933"/>
    <w:rsid w:val="00762CB0"/>
    <w:rsid w:val="00764115"/>
    <w:rsid w:val="00764ACE"/>
    <w:rsid w:val="00764C5C"/>
    <w:rsid w:val="00764DC6"/>
    <w:rsid w:val="00765DA2"/>
    <w:rsid w:val="007672C6"/>
    <w:rsid w:val="0077550B"/>
    <w:rsid w:val="00775DFB"/>
    <w:rsid w:val="00776715"/>
    <w:rsid w:val="00780248"/>
    <w:rsid w:val="00780FEA"/>
    <w:rsid w:val="00781CBA"/>
    <w:rsid w:val="00783B79"/>
    <w:rsid w:val="00785908"/>
    <w:rsid w:val="007864FF"/>
    <w:rsid w:val="00786B17"/>
    <w:rsid w:val="00786CD0"/>
    <w:rsid w:val="007918B8"/>
    <w:rsid w:val="00791CDF"/>
    <w:rsid w:val="00791EE7"/>
    <w:rsid w:val="00792E01"/>
    <w:rsid w:val="00792E61"/>
    <w:rsid w:val="00793B6F"/>
    <w:rsid w:val="00794510"/>
    <w:rsid w:val="00794949"/>
    <w:rsid w:val="007953BB"/>
    <w:rsid w:val="007954F8"/>
    <w:rsid w:val="00795B7F"/>
    <w:rsid w:val="00796E7F"/>
    <w:rsid w:val="00797300"/>
    <w:rsid w:val="007A2481"/>
    <w:rsid w:val="007A2F22"/>
    <w:rsid w:val="007A2FD6"/>
    <w:rsid w:val="007A7C69"/>
    <w:rsid w:val="007B0C45"/>
    <w:rsid w:val="007B2DEE"/>
    <w:rsid w:val="007B493E"/>
    <w:rsid w:val="007B7089"/>
    <w:rsid w:val="007B768D"/>
    <w:rsid w:val="007B7A8C"/>
    <w:rsid w:val="007C0167"/>
    <w:rsid w:val="007C0752"/>
    <w:rsid w:val="007C0F10"/>
    <w:rsid w:val="007C1131"/>
    <w:rsid w:val="007C4616"/>
    <w:rsid w:val="007C51FF"/>
    <w:rsid w:val="007C564B"/>
    <w:rsid w:val="007C6442"/>
    <w:rsid w:val="007C67B8"/>
    <w:rsid w:val="007C6D36"/>
    <w:rsid w:val="007C6FEF"/>
    <w:rsid w:val="007C7E99"/>
    <w:rsid w:val="007D1046"/>
    <w:rsid w:val="007D10C0"/>
    <w:rsid w:val="007D3015"/>
    <w:rsid w:val="007D3634"/>
    <w:rsid w:val="007D429B"/>
    <w:rsid w:val="007D4481"/>
    <w:rsid w:val="007D5535"/>
    <w:rsid w:val="007D5EEF"/>
    <w:rsid w:val="007D6E27"/>
    <w:rsid w:val="007D74D0"/>
    <w:rsid w:val="007E0485"/>
    <w:rsid w:val="007E1052"/>
    <w:rsid w:val="007E1566"/>
    <w:rsid w:val="007F13B2"/>
    <w:rsid w:val="007F1E63"/>
    <w:rsid w:val="007F1FC1"/>
    <w:rsid w:val="007F38CD"/>
    <w:rsid w:val="007F3C93"/>
    <w:rsid w:val="007F47F1"/>
    <w:rsid w:val="007F484C"/>
    <w:rsid w:val="007F536F"/>
    <w:rsid w:val="007F6700"/>
    <w:rsid w:val="007F7077"/>
    <w:rsid w:val="0080074A"/>
    <w:rsid w:val="0080217C"/>
    <w:rsid w:val="00802EF8"/>
    <w:rsid w:val="00803036"/>
    <w:rsid w:val="00803290"/>
    <w:rsid w:val="00803CF7"/>
    <w:rsid w:val="008045F0"/>
    <w:rsid w:val="00805B27"/>
    <w:rsid w:val="008066AC"/>
    <w:rsid w:val="0080794E"/>
    <w:rsid w:val="00810DCE"/>
    <w:rsid w:val="00811628"/>
    <w:rsid w:val="00812033"/>
    <w:rsid w:val="00812057"/>
    <w:rsid w:val="008131F0"/>
    <w:rsid w:val="00813368"/>
    <w:rsid w:val="00815591"/>
    <w:rsid w:val="00816143"/>
    <w:rsid w:val="00816206"/>
    <w:rsid w:val="008169E6"/>
    <w:rsid w:val="00817A8A"/>
    <w:rsid w:val="00823FA8"/>
    <w:rsid w:val="0082419A"/>
    <w:rsid w:val="0082560F"/>
    <w:rsid w:val="00827E9C"/>
    <w:rsid w:val="008328FF"/>
    <w:rsid w:val="00832B04"/>
    <w:rsid w:val="00834784"/>
    <w:rsid w:val="00834E1A"/>
    <w:rsid w:val="00835317"/>
    <w:rsid w:val="008355E7"/>
    <w:rsid w:val="00835914"/>
    <w:rsid w:val="008420B9"/>
    <w:rsid w:val="00843B63"/>
    <w:rsid w:val="00844B55"/>
    <w:rsid w:val="00844CAB"/>
    <w:rsid w:val="008451CE"/>
    <w:rsid w:val="008454B4"/>
    <w:rsid w:val="00846CE3"/>
    <w:rsid w:val="00847435"/>
    <w:rsid w:val="00847870"/>
    <w:rsid w:val="008513DE"/>
    <w:rsid w:val="008525BD"/>
    <w:rsid w:val="0085326A"/>
    <w:rsid w:val="00853814"/>
    <w:rsid w:val="0085394B"/>
    <w:rsid w:val="00857F35"/>
    <w:rsid w:val="00863FD5"/>
    <w:rsid w:val="00866F67"/>
    <w:rsid w:val="00866F89"/>
    <w:rsid w:val="00867F58"/>
    <w:rsid w:val="0087004F"/>
    <w:rsid w:val="008710C3"/>
    <w:rsid w:val="00871187"/>
    <w:rsid w:val="0087162A"/>
    <w:rsid w:val="008744DA"/>
    <w:rsid w:val="0087569A"/>
    <w:rsid w:val="0088039E"/>
    <w:rsid w:val="008809D8"/>
    <w:rsid w:val="00880D53"/>
    <w:rsid w:val="00881251"/>
    <w:rsid w:val="008821D0"/>
    <w:rsid w:val="00882744"/>
    <w:rsid w:val="00883500"/>
    <w:rsid w:val="00884825"/>
    <w:rsid w:val="00884C53"/>
    <w:rsid w:val="008854CD"/>
    <w:rsid w:val="00886B65"/>
    <w:rsid w:val="008900FE"/>
    <w:rsid w:val="00891838"/>
    <w:rsid w:val="00892520"/>
    <w:rsid w:val="0089350D"/>
    <w:rsid w:val="008937A5"/>
    <w:rsid w:val="0089443F"/>
    <w:rsid w:val="008A0BD1"/>
    <w:rsid w:val="008A0E94"/>
    <w:rsid w:val="008A0F48"/>
    <w:rsid w:val="008A16A5"/>
    <w:rsid w:val="008A1DDE"/>
    <w:rsid w:val="008A4AFD"/>
    <w:rsid w:val="008A53E0"/>
    <w:rsid w:val="008A59BB"/>
    <w:rsid w:val="008B1895"/>
    <w:rsid w:val="008B3B96"/>
    <w:rsid w:val="008B3DF9"/>
    <w:rsid w:val="008B3F02"/>
    <w:rsid w:val="008B5FDF"/>
    <w:rsid w:val="008B66ED"/>
    <w:rsid w:val="008B6F6C"/>
    <w:rsid w:val="008B741E"/>
    <w:rsid w:val="008C2A1B"/>
    <w:rsid w:val="008C34C9"/>
    <w:rsid w:val="008C4043"/>
    <w:rsid w:val="008C6931"/>
    <w:rsid w:val="008C76D4"/>
    <w:rsid w:val="008D09F7"/>
    <w:rsid w:val="008D1077"/>
    <w:rsid w:val="008D1879"/>
    <w:rsid w:val="008D1DA5"/>
    <w:rsid w:val="008D2A7F"/>
    <w:rsid w:val="008D4935"/>
    <w:rsid w:val="008D534F"/>
    <w:rsid w:val="008D569A"/>
    <w:rsid w:val="008D58A0"/>
    <w:rsid w:val="008D5A32"/>
    <w:rsid w:val="008D7F05"/>
    <w:rsid w:val="008E114E"/>
    <w:rsid w:val="008E3D7B"/>
    <w:rsid w:val="008E3E57"/>
    <w:rsid w:val="008E3F48"/>
    <w:rsid w:val="008E5728"/>
    <w:rsid w:val="008E61E0"/>
    <w:rsid w:val="008E6533"/>
    <w:rsid w:val="008F2600"/>
    <w:rsid w:val="008F350D"/>
    <w:rsid w:val="008F7678"/>
    <w:rsid w:val="00900115"/>
    <w:rsid w:val="009014D1"/>
    <w:rsid w:val="009029C8"/>
    <w:rsid w:val="00903870"/>
    <w:rsid w:val="00903B1D"/>
    <w:rsid w:val="009054D9"/>
    <w:rsid w:val="00905F6E"/>
    <w:rsid w:val="009063CE"/>
    <w:rsid w:val="00906579"/>
    <w:rsid w:val="009110FA"/>
    <w:rsid w:val="00912BC0"/>
    <w:rsid w:val="00913190"/>
    <w:rsid w:val="009177C9"/>
    <w:rsid w:val="009177D6"/>
    <w:rsid w:val="00920457"/>
    <w:rsid w:val="00921FA5"/>
    <w:rsid w:val="009230FB"/>
    <w:rsid w:val="009234CE"/>
    <w:rsid w:val="00923CC5"/>
    <w:rsid w:val="009278B7"/>
    <w:rsid w:val="00930987"/>
    <w:rsid w:val="009314E0"/>
    <w:rsid w:val="00931CBC"/>
    <w:rsid w:val="00932099"/>
    <w:rsid w:val="009321AE"/>
    <w:rsid w:val="00932ECE"/>
    <w:rsid w:val="00932EF7"/>
    <w:rsid w:val="00934439"/>
    <w:rsid w:val="00934EAC"/>
    <w:rsid w:val="009353F2"/>
    <w:rsid w:val="0093576D"/>
    <w:rsid w:val="009369D5"/>
    <w:rsid w:val="0093700D"/>
    <w:rsid w:val="00937F64"/>
    <w:rsid w:val="009401C1"/>
    <w:rsid w:val="00940975"/>
    <w:rsid w:val="0094152A"/>
    <w:rsid w:val="00943841"/>
    <w:rsid w:val="00944EFA"/>
    <w:rsid w:val="0094726E"/>
    <w:rsid w:val="00952611"/>
    <w:rsid w:val="00954230"/>
    <w:rsid w:val="009573E9"/>
    <w:rsid w:val="00965BA0"/>
    <w:rsid w:val="0096717F"/>
    <w:rsid w:val="009700A7"/>
    <w:rsid w:val="00971A4A"/>
    <w:rsid w:val="0097244A"/>
    <w:rsid w:val="0097588E"/>
    <w:rsid w:val="00976C6F"/>
    <w:rsid w:val="00977CA2"/>
    <w:rsid w:val="00977E70"/>
    <w:rsid w:val="009801DB"/>
    <w:rsid w:val="0098089A"/>
    <w:rsid w:val="00980A51"/>
    <w:rsid w:val="00981B15"/>
    <w:rsid w:val="0098339E"/>
    <w:rsid w:val="009838E1"/>
    <w:rsid w:val="00984BCD"/>
    <w:rsid w:val="009862A3"/>
    <w:rsid w:val="009867F7"/>
    <w:rsid w:val="0098698A"/>
    <w:rsid w:val="0098792D"/>
    <w:rsid w:val="00990F79"/>
    <w:rsid w:val="00991BD0"/>
    <w:rsid w:val="00993D99"/>
    <w:rsid w:val="009A0448"/>
    <w:rsid w:val="009A044B"/>
    <w:rsid w:val="009A2F3E"/>
    <w:rsid w:val="009A35F0"/>
    <w:rsid w:val="009A3A29"/>
    <w:rsid w:val="009A3F18"/>
    <w:rsid w:val="009A4C3D"/>
    <w:rsid w:val="009A69E2"/>
    <w:rsid w:val="009B16C2"/>
    <w:rsid w:val="009B16EF"/>
    <w:rsid w:val="009B27B0"/>
    <w:rsid w:val="009B4ED5"/>
    <w:rsid w:val="009B5D43"/>
    <w:rsid w:val="009B6AC7"/>
    <w:rsid w:val="009C2B44"/>
    <w:rsid w:val="009C63C1"/>
    <w:rsid w:val="009D03E6"/>
    <w:rsid w:val="009D0473"/>
    <w:rsid w:val="009D1637"/>
    <w:rsid w:val="009D176D"/>
    <w:rsid w:val="009D2C26"/>
    <w:rsid w:val="009D4422"/>
    <w:rsid w:val="009D5472"/>
    <w:rsid w:val="009D61D0"/>
    <w:rsid w:val="009D76BD"/>
    <w:rsid w:val="009D7901"/>
    <w:rsid w:val="009E01DD"/>
    <w:rsid w:val="009E0DC2"/>
    <w:rsid w:val="009E13DB"/>
    <w:rsid w:val="009E177D"/>
    <w:rsid w:val="009E4BD5"/>
    <w:rsid w:val="009E56AA"/>
    <w:rsid w:val="009E6086"/>
    <w:rsid w:val="009F03BD"/>
    <w:rsid w:val="009F050C"/>
    <w:rsid w:val="009F2C11"/>
    <w:rsid w:val="009F2D65"/>
    <w:rsid w:val="009F350F"/>
    <w:rsid w:val="009F422F"/>
    <w:rsid w:val="009F5280"/>
    <w:rsid w:val="009F5E3D"/>
    <w:rsid w:val="009F6BDC"/>
    <w:rsid w:val="009F6D21"/>
    <w:rsid w:val="00A01EE7"/>
    <w:rsid w:val="00A02F8E"/>
    <w:rsid w:val="00A03B66"/>
    <w:rsid w:val="00A10FE8"/>
    <w:rsid w:val="00A11282"/>
    <w:rsid w:val="00A1340A"/>
    <w:rsid w:val="00A2070F"/>
    <w:rsid w:val="00A21640"/>
    <w:rsid w:val="00A21937"/>
    <w:rsid w:val="00A23153"/>
    <w:rsid w:val="00A257B6"/>
    <w:rsid w:val="00A27D8B"/>
    <w:rsid w:val="00A27E29"/>
    <w:rsid w:val="00A32883"/>
    <w:rsid w:val="00A32D80"/>
    <w:rsid w:val="00A337E5"/>
    <w:rsid w:val="00A34FF0"/>
    <w:rsid w:val="00A354F3"/>
    <w:rsid w:val="00A36655"/>
    <w:rsid w:val="00A40693"/>
    <w:rsid w:val="00A40B57"/>
    <w:rsid w:val="00A414C8"/>
    <w:rsid w:val="00A41CBB"/>
    <w:rsid w:val="00A42842"/>
    <w:rsid w:val="00A43783"/>
    <w:rsid w:val="00A44AE5"/>
    <w:rsid w:val="00A44D4F"/>
    <w:rsid w:val="00A45665"/>
    <w:rsid w:val="00A45F50"/>
    <w:rsid w:val="00A47569"/>
    <w:rsid w:val="00A50397"/>
    <w:rsid w:val="00A52A48"/>
    <w:rsid w:val="00A543FA"/>
    <w:rsid w:val="00A552D4"/>
    <w:rsid w:val="00A566EC"/>
    <w:rsid w:val="00A6109B"/>
    <w:rsid w:val="00A6427C"/>
    <w:rsid w:val="00A65657"/>
    <w:rsid w:val="00A7074F"/>
    <w:rsid w:val="00A71103"/>
    <w:rsid w:val="00A7250C"/>
    <w:rsid w:val="00A74ED2"/>
    <w:rsid w:val="00A7609B"/>
    <w:rsid w:val="00A77836"/>
    <w:rsid w:val="00A80789"/>
    <w:rsid w:val="00A80CD0"/>
    <w:rsid w:val="00A80FCD"/>
    <w:rsid w:val="00A81266"/>
    <w:rsid w:val="00A868FA"/>
    <w:rsid w:val="00A87958"/>
    <w:rsid w:val="00A87BCA"/>
    <w:rsid w:val="00A90085"/>
    <w:rsid w:val="00A91E8E"/>
    <w:rsid w:val="00A920BB"/>
    <w:rsid w:val="00A939A3"/>
    <w:rsid w:val="00A94D78"/>
    <w:rsid w:val="00A953B0"/>
    <w:rsid w:val="00A95CBA"/>
    <w:rsid w:val="00A96B39"/>
    <w:rsid w:val="00AA31FC"/>
    <w:rsid w:val="00AA4CF8"/>
    <w:rsid w:val="00AA6537"/>
    <w:rsid w:val="00AA6A42"/>
    <w:rsid w:val="00AB2669"/>
    <w:rsid w:val="00AB2C95"/>
    <w:rsid w:val="00AB32FE"/>
    <w:rsid w:val="00AB637D"/>
    <w:rsid w:val="00AC08BB"/>
    <w:rsid w:val="00AC19F0"/>
    <w:rsid w:val="00AC22BF"/>
    <w:rsid w:val="00AC4788"/>
    <w:rsid w:val="00AC4EC1"/>
    <w:rsid w:val="00AC61F4"/>
    <w:rsid w:val="00AC673A"/>
    <w:rsid w:val="00AD072E"/>
    <w:rsid w:val="00AD23E8"/>
    <w:rsid w:val="00AD2EA0"/>
    <w:rsid w:val="00AD4393"/>
    <w:rsid w:val="00AD5EC0"/>
    <w:rsid w:val="00AD6361"/>
    <w:rsid w:val="00AE5BD3"/>
    <w:rsid w:val="00AF12B6"/>
    <w:rsid w:val="00AF206D"/>
    <w:rsid w:val="00AF2499"/>
    <w:rsid w:val="00AF2957"/>
    <w:rsid w:val="00AF2D73"/>
    <w:rsid w:val="00AF3874"/>
    <w:rsid w:val="00AF3ACC"/>
    <w:rsid w:val="00AF3BCB"/>
    <w:rsid w:val="00AF559E"/>
    <w:rsid w:val="00B00C2F"/>
    <w:rsid w:val="00B02205"/>
    <w:rsid w:val="00B113DD"/>
    <w:rsid w:val="00B11FE1"/>
    <w:rsid w:val="00B12085"/>
    <w:rsid w:val="00B15807"/>
    <w:rsid w:val="00B16EA1"/>
    <w:rsid w:val="00B20464"/>
    <w:rsid w:val="00B211D5"/>
    <w:rsid w:val="00B236B2"/>
    <w:rsid w:val="00B23C34"/>
    <w:rsid w:val="00B2421B"/>
    <w:rsid w:val="00B24240"/>
    <w:rsid w:val="00B26210"/>
    <w:rsid w:val="00B26B24"/>
    <w:rsid w:val="00B32388"/>
    <w:rsid w:val="00B32445"/>
    <w:rsid w:val="00B32808"/>
    <w:rsid w:val="00B3331D"/>
    <w:rsid w:val="00B33687"/>
    <w:rsid w:val="00B3470F"/>
    <w:rsid w:val="00B34E5A"/>
    <w:rsid w:val="00B35056"/>
    <w:rsid w:val="00B357D0"/>
    <w:rsid w:val="00B358B7"/>
    <w:rsid w:val="00B3680C"/>
    <w:rsid w:val="00B36B1C"/>
    <w:rsid w:val="00B3715C"/>
    <w:rsid w:val="00B37A71"/>
    <w:rsid w:val="00B41022"/>
    <w:rsid w:val="00B433B8"/>
    <w:rsid w:val="00B4463E"/>
    <w:rsid w:val="00B44E6C"/>
    <w:rsid w:val="00B459C2"/>
    <w:rsid w:val="00B45C53"/>
    <w:rsid w:val="00B45CD7"/>
    <w:rsid w:val="00B45E62"/>
    <w:rsid w:val="00B467F7"/>
    <w:rsid w:val="00B46D1A"/>
    <w:rsid w:val="00B5015B"/>
    <w:rsid w:val="00B518EA"/>
    <w:rsid w:val="00B52AE2"/>
    <w:rsid w:val="00B542F5"/>
    <w:rsid w:val="00B5481D"/>
    <w:rsid w:val="00B60928"/>
    <w:rsid w:val="00B610CA"/>
    <w:rsid w:val="00B62E91"/>
    <w:rsid w:val="00B634EA"/>
    <w:rsid w:val="00B6457B"/>
    <w:rsid w:val="00B709D6"/>
    <w:rsid w:val="00B7158D"/>
    <w:rsid w:val="00B759B4"/>
    <w:rsid w:val="00B77FFC"/>
    <w:rsid w:val="00B80CA1"/>
    <w:rsid w:val="00B81E91"/>
    <w:rsid w:val="00B841C6"/>
    <w:rsid w:val="00B84270"/>
    <w:rsid w:val="00B842AE"/>
    <w:rsid w:val="00B854BF"/>
    <w:rsid w:val="00B867BA"/>
    <w:rsid w:val="00B87628"/>
    <w:rsid w:val="00B87A94"/>
    <w:rsid w:val="00B91FB2"/>
    <w:rsid w:val="00B93B11"/>
    <w:rsid w:val="00B96B57"/>
    <w:rsid w:val="00B96F2E"/>
    <w:rsid w:val="00BA1014"/>
    <w:rsid w:val="00BA12D6"/>
    <w:rsid w:val="00BA2618"/>
    <w:rsid w:val="00BA33D8"/>
    <w:rsid w:val="00BA3AF6"/>
    <w:rsid w:val="00BA4E7D"/>
    <w:rsid w:val="00BA56D4"/>
    <w:rsid w:val="00BA79D8"/>
    <w:rsid w:val="00BB0394"/>
    <w:rsid w:val="00BB3681"/>
    <w:rsid w:val="00BB38FB"/>
    <w:rsid w:val="00BB3A59"/>
    <w:rsid w:val="00BB53EF"/>
    <w:rsid w:val="00BB603D"/>
    <w:rsid w:val="00BB6752"/>
    <w:rsid w:val="00BC1C2D"/>
    <w:rsid w:val="00BC2077"/>
    <w:rsid w:val="00BC276C"/>
    <w:rsid w:val="00BC34AE"/>
    <w:rsid w:val="00BC49DD"/>
    <w:rsid w:val="00BC6FC8"/>
    <w:rsid w:val="00BC7C47"/>
    <w:rsid w:val="00BD0BF0"/>
    <w:rsid w:val="00BD0C93"/>
    <w:rsid w:val="00BD0D9B"/>
    <w:rsid w:val="00BD1987"/>
    <w:rsid w:val="00BD3908"/>
    <w:rsid w:val="00BD705E"/>
    <w:rsid w:val="00BD7906"/>
    <w:rsid w:val="00BD7E91"/>
    <w:rsid w:val="00BE41CC"/>
    <w:rsid w:val="00BE5253"/>
    <w:rsid w:val="00BE57EB"/>
    <w:rsid w:val="00BE580F"/>
    <w:rsid w:val="00BE5852"/>
    <w:rsid w:val="00BE7C83"/>
    <w:rsid w:val="00BF1ACC"/>
    <w:rsid w:val="00BF24C2"/>
    <w:rsid w:val="00BF2E22"/>
    <w:rsid w:val="00BF487E"/>
    <w:rsid w:val="00BF5074"/>
    <w:rsid w:val="00BF566B"/>
    <w:rsid w:val="00BF7D20"/>
    <w:rsid w:val="00C04A93"/>
    <w:rsid w:val="00C07247"/>
    <w:rsid w:val="00C112B0"/>
    <w:rsid w:val="00C133A3"/>
    <w:rsid w:val="00C139B0"/>
    <w:rsid w:val="00C1420D"/>
    <w:rsid w:val="00C14E56"/>
    <w:rsid w:val="00C15C3D"/>
    <w:rsid w:val="00C15DF4"/>
    <w:rsid w:val="00C165FE"/>
    <w:rsid w:val="00C16ADC"/>
    <w:rsid w:val="00C16CDD"/>
    <w:rsid w:val="00C17E9B"/>
    <w:rsid w:val="00C22425"/>
    <w:rsid w:val="00C2322E"/>
    <w:rsid w:val="00C23ADC"/>
    <w:rsid w:val="00C246F5"/>
    <w:rsid w:val="00C24F68"/>
    <w:rsid w:val="00C26FE9"/>
    <w:rsid w:val="00C27174"/>
    <w:rsid w:val="00C27A9E"/>
    <w:rsid w:val="00C306AC"/>
    <w:rsid w:val="00C30F8C"/>
    <w:rsid w:val="00C31C4D"/>
    <w:rsid w:val="00C31E10"/>
    <w:rsid w:val="00C31F3E"/>
    <w:rsid w:val="00C32CD7"/>
    <w:rsid w:val="00C3314C"/>
    <w:rsid w:val="00C35901"/>
    <w:rsid w:val="00C405A2"/>
    <w:rsid w:val="00C40D49"/>
    <w:rsid w:val="00C445F2"/>
    <w:rsid w:val="00C45606"/>
    <w:rsid w:val="00C51406"/>
    <w:rsid w:val="00C51E2F"/>
    <w:rsid w:val="00C52B5F"/>
    <w:rsid w:val="00C54D60"/>
    <w:rsid w:val="00C56C50"/>
    <w:rsid w:val="00C57AC1"/>
    <w:rsid w:val="00C57FB9"/>
    <w:rsid w:val="00C60D5A"/>
    <w:rsid w:val="00C6354F"/>
    <w:rsid w:val="00C6377B"/>
    <w:rsid w:val="00C6381D"/>
    <w:rsid w:val="00C63B09"/>
    <w:rsid w:val="00C6468A"/>
    <w:rsid w:val="00C64F83"/>
    <w:rsid w:val="00C658FF"/>
    <w:rsid w:val="00C66283"/>
    <w:rsid w:val="00C67414"/>
    <w:rsid w:val="00C674C6"/>
    <w:rsid w:val="00C67AA7"/>
    <w:rsid w:val="00C7006D"/>
    <w:rsid w:val="00C70B31"/>
    <w:rsid w:val="00C70FB3"/>
    <w:rsid w:val="00C7152C"/>
    <w:rsid w:val="00C71702"/>
    <w:rsid w:val="00C71CDF"/>
    <w:rsid w:val="00C72692"/>
    <w:rsid w:val="00C750AF"/>
    <w:rsid w:val="00C80619"/>
    <w:rsid w:val="00C83A26"/>
    <w:rsid w:val="00C842AD"/>
    <w:rsid w:val="00C84D34"/>
    <w:rsid w:val="00C8679C"/>
    <w:rsid w:val="00C9357A"/>
    <w:rsid w:val="00C960E4"/>
    <w:rsid w:val="00C96521"/>
    <w:rsid w:val="00CA0053"/>
    <w:rsid w:val="00CA4EF0"/>
    <w:rsid w:val="00CB01BB"/>
    <w:rsid w:val="00CB0AD4"/>
    <w:rsid w:val="00CB10F2"/>
    <w:rsid w:val="00CB1373"/>
    <w:rsid w:val="00CB1C57"/>
    <w:rsid w:val="00CB26CF"/>
    <w:rsid w:val="00CB2D53"/>
    <w:rsid w:val="00CB3C99"/>
    <w:rsid w:val="00CB3EF0"/>
    <w:rsid w:val="00CB503A"/>
    <w:rsid w:val="00CB6339"/>
    <w:rsid w:val="00CC0EEB"/>
    <w:rsid w:val="00CC1B40"/>
    <w:rsid w:val="00CC34B3"/>
    <w:rsid w:val="00CC35C0"/>
    <w:rsid w:val="00CC3E42"/>
    <w:rsid w:val="00CC4D1C"/>
    <w:rsid w:val="00CC60F2"/>
    <w:rsid w:val="00CC672C"/>
    <w:rsid w:val="00CD10AE"/>
    <w:rsid w:val="00CD27AC"/>
    <w:rsid w:val="00CD3232"/>
    <w:rsid w:val="00CD3F5B"/>
    <w:rsid w:val="00CD5BCE"/>
    <w:rsid w:val="00CD6FB2"/>
    <w:rsid w:val="00CD751A"/>
    <w:rsid w:val="00CE034B"/>
    <w:rsid w:val="00CE23BE"/>
    <w:rsid w:val="00CE4BB9"/>
    <w:rsid w:val="00CE52BF"/>
    <w:rsid w:val="00CE52FB"/>
    <w:rsid w:val="00CF445C"/>
    <w:rsid w:val="00CF4B6D"/>
    <w:rsid w:val="00CF6370"/>
    <w:rsid w:val="00D003A8"/>
    <w:rsid w:val="00D01A3A"/>
    <w:rsid w:val="00D01C88"/>
    <w:rsid w:val="00D03C3D"/>
    <w:rsid w:val="00D03CF5"/>
    <w:rsid w:val="00D07490"/>
    <w:rsid w:val="00D0771A"/>
    <w:rsid w:val="00D1088A"/>
    <w:rsid w:val="00D10B3D"/>
    <w:rsid w:val="00D124D4"/>
    <w:rsid w:val="00D12E51"/>
    <w:rsid w:val="00D141FB"/>
    <w:rsid w:val="00D149DD"/>
    <w:rsid w:val="00D14B2B"/>
    <w:rsid w:val="00D17718"/>
    <w:rsid w:val="00D17F96"/>
    <w:rsid w:val="00D20854"/>
    <w:rsid w:val="00D20BCD"/>
    <w:rsid w:val="00D241C4"/>
    <w:rsid w:val="00D24254"/>
    <w:rsid w:val="00D26703"/>
    <w:rsid w:val="00D26EC7"/>
    <w:rsid w:val="00D26F9C"/>
    <w:rsid w:val="00D31FD1"/>
    <w:rsid w:val="00D343D8"/>
    <w:rsid w:val="00D35601"/>
    <w:rsid w:val="00D37DD0"/>
    <w:rsid w:val="00D447ED"/>
    <w:rsid w:val="00D448B4"/>
    <w:rsid w:val="00D44A0C"/>
    <w:rsid w:val="00D51187"/>
    <w:rsid w:val="00D5120A"/>
    <w:rsid w:val="00D523D3"/>
    <w:rsid w:val="00D54A8A"/>
    <w:rsid w:val="00D5679A"/>
    <w:rsid w:val="00D57C5C"/>
    <w:rsid w:val="00D57CDA"/>
    <w:rsid w:val="00D6298C"/>
    <w:rsid w:val="00D6464B"/>
    <w:rsid w:val="00D65908"/>
    <w:rsid w:val="00D66DB4"/>
    <w:rsid w:val="00D7001C"/>
    <w:rsid w:val="00D70675"/>
    <w:rsid w:val="00D7077F"/>
    <w:rsid w:val="00D72C54"/>
    <w:rsid w:val="00D7364E"/>
    <w:rsid w:val="00D73E07"/>
    <w:rsid w:val="00D73F1D"/>
    <w:rsid w:val="00D73FBF"/>
    <w:rsid w:val="00D777FC"/>
    <w:rsid w:val="00D77956"/>
    <w:rsid w:val="00D806D3"/>
    <w:rsid w:val="00D81053"/>
    <w:rsid w:val="00D8137A"/>
    <w:rsid w:val="00D82551"/>
    <w:rsid w:val="00D83A0B"/>
    <w:rsid w:val="00D84089"/>
    <w:rsid w:val="00D863A0"/>
    <w:rsid w:val="00D86669"/>
    <w:rsid w:val="00D86D8A"/>
    <w:rsid w:val="00D87440"/>
    <w:rsid w:val="00D87777"/>
    <w:rsid w:val="00D90A9C"/>
    <w:rsid w:val="00D91BF7"/>
    <w:rsid w:val="00D92483"/>
    <w:rsid w:val="00D92617"/>
    <w:rsid w:val="00D92824"/>
    <w:rsid w:val="00D92A52"/>
    <w:rsid w:val="00D93FF1"/>
    <w:rsid w:val="00D95E12"/>
    <w:rsid w:val="00D97FEF"/>
    <w:rsid w:val="00DA0E21"/>
    <w:rsid w:val="00DA2569"/>
    <w:rsid w:val="00DA27D7"/>
    <w:rsid w:val="00DA4720"/>
    <w:rsid w:val="00DB19DC"/>
    <w:rsid w:val="00DB2933"/>
    <w:rsid w:val="00DB3831"/>
    <w:rsid w:val="00DB535D"/>
    <w:rsid w:val="00DB6C43"/>
    <w:rsid w:val="00DB6D1E"/>
    <w:rsid w:val="00DC1D42"/>
    <w:rsid w:val="00DC2EED"/>
    <w:rsid w:val="00DC31DC"/>
    <w:rsid w:val="00DC365D"/>
    <w:rsid w:val="00DC3C8A"/>
    <w:rsid w:val="00DC3F8C"/>
    <w:rsid w:val="00DC42D8"/>
    <w:rsid w:val="00DC4B2B"/>
    <w:rsid w:val="00DC4DD7"/>
    <w:rsid w:val="00DC5443"/>
    <w:rsid w:val="00DC57A6"/>
    <w:rsid w:val="00DC6D9C"/>
    <w:rsid w:val="00DD06F6"/>
    <w:rsid w:val="00DD29C3"/>
    <w:rsid w:val="00DD2D66"/>
    <w:rsid w:val="00DD57D3"/>
    <w:rsid w:val="00DD79DA"/>
    <w:rsid w:val="00DE0AD7"/>
    <w:rsid w:val="00DE10C1"/>
    <w:rsid w:val="00DE112B"/>
    <w:rsid w:val="00DE36B2"/>
    <w:rsid w:val="00DE3BDD"/>
    <w:rsid w:val="00DE3EC4"/>
    <w:rsid w:val="00DE42C4"/>
    <w:rsid w:val="00DE5CB4"/>
    <w:rsid w:val="00DE7878"/>
    <w:rsid w:val="00DF0B92"/>
    <w:rsid w:val="00DF2EE1"/>
    <w:rsid w:val="00DF331A"/>
    <w:rsid w:val="00DF4AF4"/>
    <w:rsid w:val="00DF4B4A"/>
    <w:rsid w:val="00DF6088"/>
    <w:rsid w:val="00DF7141"/>
    <w:rsid w:val="00DF7254"/>
    <w:rsid w:val="00DF776F"/>
    <w:rsid w:val="00E03823"/>
    <w:rsid w:val="00E03FC1"/>
    <w:rsid w:val="00E042B0"/>
    <w:rsid w:val="00E045AC"/>
    <w:rsid w:val="00E07A02"/>
    <w:rsid w:val="00E1008A"/>
    <w:rsid w:val="00E10D8C"/>
    <w:rsid w:val="00E1426D"/>
    <w:rsid w:val="00E22A45"/>
    <w:rsid w:val="00E22B44"/>
    <w:rsid w:val="00E24593"/>
    <w:rsid w:val="00E31479"/>
    <w:rsid w:val="00E35E8D"/>
    <w:rsid w:val="00E37CE8"/>
    <w:rsid w:val="00E439FC"/>
    <w:rsid w:val="00E443F5"/>
    <w:rsid w:val="00E44601"/>
    <w:rsid w:val="00E460E3"/>
    <w:rsid w:val="00E4646E"/>
    <w:rsid w:val="00E4749A"/>
    <w:rsid w:val="00E50D0C"/>
    <w:rsid w:val="00E55295"/>
    <w:rsid w:val="00E558F5"/>
    <w:rsid w:val="00E56C85"/>
    <w:rsid w:val="00E57269"/>
    <w:rsid w:val="00E62EE2"/>
    <w:rsid w:val="00E638B3"/>
    <w:rsid w:val="00E63A15"/>
    <w:rsid w:val="00E64DAC"/>
    <w:rsid w:val="00E64DB7"/>
    <w:rsid w:val="00E66FA6"/>
    <w:rsid w:val="00E670C2"/>
    <w:rsid w:val="00E70065"/>
    <w:rsid w:val="00E720B9"/>
    <w:rsid w:val="00E72942"/>
    <w:rsid w:val="00E7304A"/>
    <w:rsid w:val="00E7348E"/>
    <w:rsid w:val="00E73B8A"/>
    <w:rsid w:val="00E74380"/>
    <w:rsid w:val="00E74964"/>
    <w:rsid w:val="00E74FAD"/>
    <w:rsid w:val="00E762D0"/>
    <w:rsid w:val="00E76736"/>
    <w:rsid w:val="00E77EB0"/>
    <w:rsid w:val="00E77F76"/>
    <w:rsid w:val="00E820E5"/>
    <w:rsid w:val="00E82D11"/>
    <w:rsid w:val="00E869E3"/>
    <w:rsid w:val="00E9043C"/>
    <w:rsid w:val="00E90CE0"/>
    <w:rsid w:val="00E916A4"/>
    <w:rsid w:val="00E94488"/>
    <w:rsid w:val="00E95803"/>
    <w:rsid w:val="00EA0F46"/>
    <w:rsid w:val="00EA316B"/>
    <w:rsid w:val="00EA4D75"/>
    <w:rsid w:val="00EA5FD0"/>
    <w:rsid w:val="00EA6F3E"/>
    <w:rsid w:val="00EA74CF"/>
    <w:rsid w:val="00EA7F57"/>
    <w:rsid w:val="00EB2A48"/>
    <w:rsid w:val="00EB4E71"/>
    <w:rsid w:val="00EB6B0B"/>
    <w:rsid w:val="00EB7903"/>
    <w:rsid w:val="00EC1A6E"/>
    <w:rsid w:val="00EC3131"/>
    <w:rsid w:val="00EC45AF"/>
    <w:rsid w:val="00EC55FB"/>
    <w:rsid w:val="00EC5CF2"/>
    <w:rsid w:val="00EC6777"/>
    <w:rsid w:val="00ED0CC4"/>
    <w:rsid w:val="00ED26C4"/>
    <w:rsid w:val="00ED424E"/>
    <w:rsid w:val="00ED46BD"/>
    <w:rsid w:val="00ED4B98"/>
    <w:rsid w:val="00ED6AD7"/>
    <w:rsid w:val="00ED7E47"/>
    <w:rsid w:val="00EE0918"/>
    <w:rsid w:val="00EE2A6B"/>
    <w:rsid w:val="00EE3C4B"/>
    <w:rsid w:val="00EE4EEC"/>
    <w:rsid w:val="00EE61FB"/>
    <w:rsid w:val="00EE727C"/>
    <w:rsid w:val="00EF1F7B"/>
    <w:rsid w:val="00EF67D1"/>
    <w:rsid w:val="00F0188C"/>
    <w:rsid w:val="00F02794"/>
    <w:rsid w:val="00F03301"/>
    <w:rsid w:val="00F03F66"/>
    <w:rsid w:val="00F0445C"/>
    <w:rsid w:val="00F0467B"/>
    <w:rsid w:val="00F04D43"/>
    <w:rsid w:val="00F07BA4"/>
    <w:rsid w:val="00F07C35"/>
    <w:rsid w:val="00F106DE"/>
    <w:rsid w:val="00F16C21"/>
    <w:rsid w:val="00F16F3C"/>
    <w:rsid w:val="00F172DE"/>
    <w:rsid w:val="00F20E76"/>
    <w:rsid w:val="00F22336"/>
    <w:rsid w:val="00F23415"/>
    <w:rsid w:val="00F24110"/>
    <w:rsid w:val="00F2535C"/>
    <w:rsid w:val="00F276D7"/>
    <w:rsid w:val="00F27F36"/>
    <w:rsid w:val="00F3025F"/>
    <w:rsid w:val="00F31468"/>
    <w:rsid w:val="00F33613"/>
    <w:rsid w:val="00F34E78"/>
    <w:rsid w:val="00F35CE4"/>
    <w:rsid w:val="00F37A67"/>
    <w:rsid w:val="00F409E5"/>
    <w:rsid w:val="00F40F88"/>
    <w:rsid w:val="00F41B8F"/>
    <w:rsid w:val="00F43AC9"/>
    <w:rsid w:val="00F43B91"/>
    <w:rsid w:val="00F45854"/>
    <w:rsid w:val="00F46747"/>
    <w:rsid w:val="00F5056B"/>
    <w:rsid w:val="00F511D1"/>
    <w:rsid w:val="00F52448"/>
    <w:rsid w:val="00F531ED"/>
    <w:rsid w:val="00F53E0A"/>
    <w:rsid w:val="00F54E6D"/>
    <w:rsid w:val="00F5539E"/>
    <w:rsid w:val="00F5589F"/>
    <w:rsid w:val="00F5627F"/>
    <w:rsid w:val="00F5637A"/>
    <w:rsid w:val="00F56961"/>
    <w:rsid w:val="00F5706B"/>
    <w:rsid w:val="00F61A21"/>
    <w:rsid w:val="00F6361B"/>
    <w:rsid w:val="00F657AA"/>
    <w:rsid w:val="00F66947"/>
    <w:rsid w:val="00F66FCA"/>
    <w:rsid w:val="00F6750D"/>
    <w:rsid w:val="00F67CC6"/>
    <w:rsid w:val="00F67F83"/>
    <w:rsid w:val="00F721C2"/>
    <w:rsid w:val="00F7225F"/>
    <w:rsid w:val="00F7269D"/>
    <w:rsid w:val="00F7427A"/>
    <w:rsid w:val="00F74E36"/>
    <w:rsid w:val="00F75FE1"/>
    <w:rsid w:val="00F77526"/>
    <w:rsid w:val="00F804F4"/>
    <w:rsid w:val="00F806B7"/>
    <w:rsid w:val="00F80D08"/>
    <w:rsid w:val="00F81171"/>
    <w:rsid w:val="00F81C38"/>
    <w:rsid w:val="00F822F0"/>
    <w:rsid w:val="00F8253B"/>
    <w:rsid w:val="00F85445"/>
    <w:rsid w:val="00F87967"/>
    <w:rsid w:val="00F87CA7"/>
    <w:rsid w:val="00F92F03"/>
    <w:rsid w:val="00F93048"/>
    <w:rsid w:val="00F93BF7"/>
    <w:rsid w:val="00F93DA5"/>
    <w:rsid w:val="00F94961"/>
    <w:rsid w:val="00F9547A"/>
    <w:rsid w:val="00F95C11"/>
    <w:rsid w:val="00FA066A"/>
    <w:rsid w:val="00FA14A5"/>
    <w:rsid w:val="00FA1840"/>
    <w:rsid w:val="00FA184F"/>
    <w:rsid w:val="00FA1ACE"/>
    <w:rsid w:val="00FA1CA8"/>
    <w:rsid w:val="00FA2334"/>
    <w:rsid w:val="00FA5A8C"/>
    <w:rsid w:val="00FA6392"/>
    <w:rsid w:val="00FA66E0"/>
    <w:rsid w:val="00FB0AF5"/>
    <w:rsid w:val="00FB1077"/>
    <w:rsid w:val="00FB20B5"/>
    <w:rsid w:val="00FB3E9C"/>
    <w:rsid w:val="00FB4394"/>
    <w:rsid w:val="00FB469C"/>
    <w:rsid w:val="00FB4D0E"/>
    <w:rsid w:val="00FB5629"/>
    <w:rsid w:val="00FB5F1C"/>
    <w:rsid w:val="00FB7F90"/>
    <w:rsid w:val="00FC0288"/>
    <w:rsid w:val="00FC15FA"/>
    <w:rsid w:val="00FC231F"/>
    <w:rsid w:val="00FC2473"/>
    <w:rsid w:val="00FC31EB"/>
    <w:rsid w:val="00FC717A"/>
    <w:rsid w:val="00FC7980"/>
    <w:rsid w:val="00FC79DA"/>
    <w:rsid w:val="00FD0574"/>
    <w:rsid w:val="00FD2754"/>
    <w:rsid w:val="00FD2B1A"/>
    <w:rsid w:val="00FD2D00"/>
    <w:rsid w:val="00FD3171"/>
    <w:rsid w:val="00FD4085"/>
    <w:rsid w:val="00FD4210"/>
    <w:rsid w:val="00FD4980"/>
    <w:rsid w:val="00FE07F0"/>
    <w:rsid w:val="00FE1793"/>
    <w:rsid w:val="00FE1853"/>
    <w:rsid w:val="00FE2FC5"/>
    <w:rsid w:val="00FE3983"/>
    <w:rsid w:val="00FE43F9"/>
    <w:rsid w:val="00FE63CF"/>
    <w:rsid w:val="00FE7135"/>
    <w:rsid w:val="00FF0087"/>
    <w:rsid w:val="00FF0958"/>
    <w:rsid w:val="00FF0C83"/>
    <w:rsid w:val="00FF23FF"/>
    <w:rsid w:val="00FF499A"/>
    <w:rsid w:val="00FF6670"/>
    <w:rsid w:val="00FF669A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25DCC1"/>
  <w15:chartTrackingRefBased/>
  <w15:docId w15:val="{9C0F9DAF-B65B-434F-B77D-E2FFEC3C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439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31495C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105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CA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7162A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31495C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31495C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SangradetextonormalCar">
    <w:name w:val="Sangría de texto normal Car"/>
    <w:link w:val="Sangradetextonormal"/>
    <w:semiHidden/>
    <w:rsid w:val="003149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Fundamentacion,Dot pt,No Spacing1,List Paragraph Char Char Char,Indicator Text,Numbered Para 1,Colorful List - Accent 11,Bullet 1,F5 List Paragraph,Bullet Points,MAIN CONTENT,List Paragraph2,OBC Bullet,List Paragraph11,List Paragraph12"/>
    <w:basedOn w:val="Normal"/>
    <w:link w:val="PrrafodelistaCar"/>
    <w:uiPriority w:val="34"/>
    <w:qFormat/>
    <w:rsid w:val="0031495C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31495C"/>
    <w:pPr>
      <w:spacing w:after="120" w:line="480" w:lineRule="auto"/>
    </w:pPr>
    <w:rPr>
      <w:sz w:val="20"/>
      <w:szCs w:val="20"/>
      <w:lang w:eastAsia="x-none"/>
    </w:rPr>
  </w:style>
  <w:style w:type="character" w:customStyle="1" w:styleId="Textoindependiente2Car">
    <w:name w:val="Texto independiente 2 Car"/>
    <w:link w:val="Textoindependiente2"/>
    <w:semiHidden/>
    <w:rsid w:val="0031495C"/>
    <w:rPr>
      <w:rFonts w:ascii="Calibri" w:eastAsia="Calibri" w:hAnsi="Calibri" w:cs="Times New Roman"/>
      <w:lang w:val="es-ES"/>
    </w:rPr>
  </w:style>
  <w:style w:type="paragraph" w:styleId="Encabezado">
    <w:name w:val="header"/>
    <w:basedOn w:val="Normal"/>
    <w:link w:val="EncabezadoCar"/>
    <w:uiPriority w:val="99"/>
    <w:rsid w:val="0031495C"/>
    <w:pPr>
      <w:tabs>
        <w:tab w:val="center" w:pos="4252"/>
        <w:tab w:val="right" w:pos="8504"/>
      </w:tabs>
    </w:pPr>
    <w:rPr>
      <w:sz w:val="20"/>
      <w:szCs w:val="20"/>
      <w:lang w:eastAsia="x-none"/>
    </w:rPr>
  </w:style>
  <w:style w:type="character" w:customStyle="1" w:styleId="EncabezadoCar">
    <w:name w:val="Encabezado Car"/>
    <w:link w:val="Encabezado"/>
    <w:uiPriority w:val="99"/>
    <w:rsid w:val="0031495C"/>
    <w:rPr>
      <w:rFonts w:ascii="Calibri" w:eastAsia="Calibri" w:hAnsi="Calibri" w:cs="Times New Roman"/>
      <w:lang w:val="es-ES"/>
    </w:rPr>
  </w:style>
  <w:style w:type="paragraph" w:styleId="Textoindependiente">
    <w:name w:val="Body Text"/>
    <w:basedOn w:val="Normal"/>
    <w:link w:val="TextoindependienteCar"/>
    <w:semiHidden/>
    <w:rsid w:val="0031495C"/>
    <w:pPr>
      <w:spacing w:after="120"/>
    </w:pPr>
    <w:rPr>
      <w:sz w:val="20"/>
      <w:szCs w:val="20"/>
      <w:lang w:eastAsia="x-none"/>
    </w:rPr>
  </w:style>
  <w:style w:type="character" w:customStyle="1" w:styleId="TextoindependienteCar">
    <w:name w:val="Texto independiente Car"/>
    <w:link w:val="Textoindependiente"/>
    <w:semiHidden/>
    <w:rsid w:val="0031495C"/>
    <w:rPr>
      <w:rFonts w:ascii="Calibri" w:eastAsia="Calibri" w:hAnsi="Calibri" w:cs="Times New Roman"/>
      <w:lang w:val="es-ES"/>
    </w:rPr>
  </w:style>
  <w:style w:type="paragraph" w:styleId="Ttulo">
    <w:name w:val="Title"/>
    <w:basedOn w:val="Normal"/>
    <w:link w:val="TtuloCar"/>
    <w:qFormat/>
    <w:rsid w:val="0031495C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character" w:customStyle="1" w:styleId="TtuloCar">
    <w:name w:val="Título Car"/>
    <w:link w:val="Ttulo"/>
    <w:rsid w:val="0031495C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NormalWeb">
    <w:name w:val="Normal (Web)"/>
    <w:basedOn w:val="Normal"/>
    <w:uiPriority w:val="99"/>
    <w:unhideWhenUsed/>
    <w:rsid w:val="003149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character" w:styleId="Hipervnculo">
    <w:name w:val="Hyperlink"/>
    <w:uiPriority w:val="99"/>
    <w:semiHidden/>
    <w:unhideWhenUsed/>
    <w:rsid w:val="00BB53EF"/>
    <w:rPr>
      <w:color w:val="0000FF"/>
      <w:u w:val="single"/>
    </w:rPr>
  </w:style>
  <w:style w:type="character" w:customStyle="1" w:styleId="unicode1">
    <w:name w:val="unicode1"/>
    <w:rsid w:val="00527F97"/>
    <w:rPr>
      <w:rFonts w:ascii="Arial Unicode MS" w:eastAsia="Arial Unicode MS" w:hAnsi="Arial Unicode MS" w:cs="Arial Unicode MS" w:hint="eastAsia"/>
    </w:rPr>
  </w:style>
  <w:style w:type="character" w:customStyle="1" w:styleId="ipa1">
    <w:name w:val="ipa1"/>
    <w:rsid w:val="00527F97"/>
    <w:rPr>
      <w:rFonts w:ascii="Arial Unicode MS" w:eastAsia="Arial Unicode MS" w:hAnsi="Arial Unicode MS" w:cs="Arial Unicode MS" w:hint="eastAsia"/>
    </w:rPr>
  </w:style>
  <w:style w:type="character" w:customStyle="1" w:styleId="corchete-llamada1">
    <w:name w:val="corchete-llamada1"/>
    <w:rsid w:val="00527F97"/>
    <w:rPr>
      <w:vanish/>
      <w:webHidden w:val="0"/>
      <w:specVanish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03C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03C8"/>
    <w:rPr>
      <w:rFonts w:ascii="Tahoma" w:hAnsi="Tahoma" w:cs="Tahoma"/>
      <w:sz w:val="16"/>
      <w:szCs w:val="16"/>
      <w:lang w:val="es-ES" w:eastAsia="en-US"/>
    </w:rPr>
  </w:style>
  <w:style w:type="paragraph" w:styleId="Piedepgina">
    <w:name w:val="footer"/>
    <w:basedOn w:val="Normal"/>
    <w:link w:val="PiedepginaCar"/>
    <w:uiPriority w:val="99"/>
    <w:rsid w:val="00BF487E"/>
    <w:pPr>
      <w:tabs>
        <w:tab w:val="center" w:pos="4419"/>
        <w:tab w:val="right" w:pos="8838"/>
      </w:tabs>
      <w:autoSpaceDE w:val="0"/>
      <w:autoSpaceDN w:val="0"/>
      <w:spacing w:after="0" w:line="240" w:lineRule="auto"/>
      <w:jc w:val="both"/>
    </w:pPr>
    <w:rPr>
      <w:rFonts w:ascii="Century" w:eastAsia="Times New Roman" w:hAnsi="Century"/>
      <w:sz w:val="20"/>
      <w:szCs w:val="20"/>
      <w:lang w:eastAsia="es-MX"/>
    </w:rPr>
  </w:style>
  <w:style w:type="character" w:customStyle="1" w:styleId="PiedepginaCar">
    <w:name w:val="Pie de página Car"/>
    <w:link w:val="Piedepgina"/>
    <w:uiPriority w:val="99"/>
    <w:rsid w:val="00BF487E"/>
    <w:rPr>
      <w:rFonts w:ascii="Century" w:eastAsia="Times New Roman" w:hAnsi="Century"/>
      <w:lang w:val="es-ES" w:eastAsia="es-MX"/>
    </w:rPr>
  </w:style>
  <w:style w:type="table" w:styleId="Tablaconcuadrcula">
    <w:name w:val="Table Grid"/>
    <w:basedOn w:val="Tablanormal"/>
    <w:uiPriority w:val="39"/>
    <w:rsid w:val="00336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4z0">
    <w:name w:val="WW8Num4z0"/>
    <w:rsid w:val="008454B4"/>
    <w:rPr>
      <w:rFonts w:ascii="Symbol" w:eastAsia="Times New Roman" w:hAnsi="Symbol" w:cs="Times New Roman"/>
    </w:rPr>
  </w:style>
  <w:style w:type="paragraph" w:styleId="Textonotapie">
    <w:name w:val="footnote text"/>
    <w:aliases w:val="Texto,nota,pie,Ref.,al,Footnote Text Char,Geneva 9,Font: Geneva 9,Boston 10,f,Fußnotentextr,texto de nota al pie,NOTA AL PIE TESIS PUCP Car Car,NOTA AL PIE TESIS PUCP Car, Car,Car,single space,footnote text,fn,FOOTNOTES,FA F,FA Fu,ft"/>
    <w:basedOn w:val="Normal"/>
    <w:link w:val="TextonotapieCar"/>
    <w:uiPriority w:val="99"/>
    <w:unhideWhenUsed/>
    <w:qFormat/>
    <w:rsid w:val="000B1243"/>
    <w:rPr>
      <w:sz w:val="20"/>
      <w:szCs w:val="20"/>
    </w:rPr>
  </w:style>
  <w:style w:type="character" w:customStyle="1" w:styleId="TextonotapieCar">
    <w:name w:val="Texto nota pie Car"/>
    <w:aliases w:val="Texto Car,nota Car,pie Car,Ref. Car,al Car,Footnote Text Char Car,Geneva 9 Car,Font: Geneva 9 Car,Boston 10 Car,f Car,Fußnotentextr Car,texto de nota al pie Car,NOTA AL PIE TESIS PUCP Car Car Car,NOTA AL PIE TESIS PUCP Car Car1,fn Car"/>
    <w:link w:val="Textonotapie"/>
    <w:uiPriority w:val="99"/>
    <w:rsid w:val="000B1243"/>
    <w:rPr>
      <w:lang w:val="es-ES" w:eastAsia="en-US"/>
    </w:rPr>
  </w:style>
  <w:style w:type="character" w:styleId="Refdenotaalpie">
    <w:name w:val="footnote reference"/>
    <w:aliases w:val="16 Point,Superscript 6 Point,Footnote Reference.SES,Ref,de nota al pie,Appel note de bas de page,Texto de nota al pie,Ref. de nota al pie.,Footnotes refss,Footnote number,referencia nota al pie,BVI fnr,4_G,Footnote Reference Char3"/>
    <w:uiPriority w:val="99"/>
    <w:unhideWhenUsed/>
    <w:qFormat/>
    <w:rsid w:val="000B1243"/>
    <w:rPr>
      <w:vertAlign w:val="superscript"/>
    </w:rPr>
  </w:style>
  <w:style w:type="paragraph" w:styleId="Sinespaciado">
    <w:name w:val="No Spacing"/>
    <w:link w:val="SinespaciadoCar"/>
    <w:uiPriority w:val="1"/>
    <w:qFormat/>
    <w:rsid w:val="00796E7F"/>
    <w:rPr>
      <w:sz w:val="22"/>
      <w:szCs w:val="22"/>
      <w:lang w:val="es-ES" w:eastAsia="en-US"/>
    </w:rPr>
  </w:style>
  <w:style w:type="character" w:customStyle="1" w:styleId="Ttulo5Car">
    <w:name w:val="Título 5 Car"/>
    <w:link w:val="Ttulo5"/>
    <w:uiPriority w:val="9"/>
    <w:rsid w:val="0087162A"/>
    <w:rPr>
      <w:rFonts w:ascii="Calibri" w:eastAsia="Times New Roman" w:hAnsi="Calibri" w:cs="Times New Roman"/>
      <w:b/>
      <w:bCs/>
      <w:i/>
      <w:iCs/>
      <w:sz w:val="26"/>
      <w:szCs w:val="26"/>
      <w:lang w:val="es-ES" w:eastAsia="en-US"/>
    </w:rPr>
  </w:style>
  <w:style w:type="paragraph" w:customStyle="1" w:styleId="Textoindependiente22">
    <w:name w:val="Texto independiente 22"/>
    <w:basedOn w:val="Normal"/>
    <w:rsid w:val="00863FD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/>
      <w:szCs w:val="20"/>
      <w:lang w:eastAsia="es-ES"/>
    </w:rPr>
  </w:style>
  <w:style w:type="paragraph" w:customStyle="1" w:styleId="Default">
    <w:name w:val="Default"/>
    <w:rsid w:val="00CC35C0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s-ES" w:eastAsia="es-ES"/>
    </w:rPr>
  </w:style>
  <w:style w:type="paragraph" w:customStyle="1" w:styleId="Textoindependiente21">
    <w:name w:val="Texto independiente 21"/>
    <w:basedOn w:val="Normal"/>
    <w:rsid w:val="00CC35C0"/>
    <w:pPr>
      <w:suppressAutoHyphens/>
      <w:overflowPunct w:val="0"/>
      <w:autoSpaceDE w:val="0"/>
      <w:spacing w:after="0" w:line="240" w:lineRule="auto"/>
      <w:jc w:val="both"/>
      <w:textAlignment w:val="baseline"/>
    </w:pPr>
    <w:rPr>
      <w:rFonts w:ascii="Times New Roman" w:eastAsia="Times New Roman" w:hAnsi="Times New Roman"/>
      <w:szCs w:val="20"/>
      <w:lang w:eastAsia="ar-SA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1856E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rsid w:val="001856EE"/>
    <w:rPr>
      <w:sz w:val="16"/>
      <w:szCs w:val="16"/>
      <w:lang w:eastAsia="en-US"/>
    </w:rPr>
  </w:style>
  <w:style w:type="paragraph" w:styleId="HTMLconformatoprevio">
    <w:name w:val="HTML Preformatted"/>
    <w:basedOn w:val="Normal"/>
    <w:link w:val="HTMLconformatoprevioCar"/>
    <w:rsid w:val="00C40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conformatoprevioCar">
    <w:name w:val="HTML con formato previo Car"/>
    <w:link w:val="HTMLconformatoprevio"/>
    <w:rsid w:val="00C405A2"/>
    <w:rPr>
      <w:rFonts w:ascii="Arial Unicode MS" w:eastAsia="Arial Unicode MS" w:hAnsi="Arial Unicode MS" w:cs="Arial Unicode MS"/>
      <w:lang w:val="es-ES" w:eastAsia="ar-SA"/>
    </w:rPr>
  </w:style>
  <w:style w:type="character" w:customStyle="1" w:styleId="Ttulo2Car">
    <w:name w:val="Título 2 Car"/>
    <w:link w:val="Ttulo2"/>
    <w:uiPriority w:val="9"/>
    <w:rsid w:val="00291052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n-US"/>
    </w:rPr>
  </w:style>
  <w:style w:type="paragraph" w:styleId="Lista">
    <w:name w:val="List"/>
    <w:basedOn w:val="Textoindependiente"/>
    <w:rsid w:val="002746FE"/>
    <w:pPr>
      <w:widowControl w:val="0"/>
      <w:suppressAutoHyphens/>
      <w:spacing w:line="240" w:lineRule="auto"/>
    </w:pPr>
    <w:rPr>
      <w:rFonts w:ascii="Times New Roman" w:eastAsia="Lucida Sans Unicode" w:hAnsi="Times New Roman" w:cs="Tahoma"/>
      <w:kern w:val="1"/>
      <w:sz w:val="24"/>
      <w:szCs w:val="24"/>
    </w:rPr>
  </w:style>
  <w:style w:type="character" w:customStyle="1" w:styleId="nw">
    <w:name w:val="nw"/>
    <w:basedOn w:val="Fuentedeprrafopredeter"/>
    <w:rsid w:val="000143DE"/>
  </w:style>
  <w:style w:type="paragraph" w:customStyle="1" w:styleId="Textoindependiente23">
    <w:name w:val="Texto independiente 23"/>
    <w:basedOn w:val="Normal"/>
    <w:rsid w:val="00215E81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Cs w:val="20"/>
      <w:lang w:eastAsia="es-ES"/>
    </w:rPr>
  </w:style>
  <w:style w:type="character" w:customStyle="1" w:styleId="PrrafodelistaCar">
    <w:name w:val="Párrafo de lista Car"/>
    <w:aliases w:val="Fundamentacion Car,Dot pt Car,No Spacing1 Car,List Paragraph Char Char Char Car,Indicator Text Car,Numbered Para 1 Car,Colorful List - Accent 11 Car,Bullet 1 Car,F5 List Paragraph Car,Bullet Points Car,MAIN CONTENT Car"/>
    <w:link w:val="Prrafodelista"/>
    <w:uiPriority w:val="34"/>
    <w:qFormat/>
    <w:locked/>
    <w:rsid w:val="00215E81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PuestoCar">
    <w:name w:val="Puesto Car"/>
    <w:rsid w:val="004212EC"/>
    <w:rPr>
      <w:rFonts w:ascii="Arial" w:eastAsia="Times New Roman" w:hAnsi="Arial" w:cs="Times New Roman"/>
      <w:b/>
      <w:snapToGrid w:val="0"/>
      <w:color w:val="000000"/>
      <w:szCs w:val="20"/>
      <w:lang w:val="es-PE" w:eastAsia="es-ES"/>
    </w:rPr>
  </w:style>
  <w:style w:type="paragraph" w:customStyle="1" w:styleId="Sangra3detindependiente1">
    <w:name w:val="Sangría 3 de t. independiente1"/>
    <w:basedOn w:val="Normal"/>
    <w:rsid w:val="00080127"/>
    <w:pPr>
      <w:suppressAutoHyphens/>
      <w:spacing w:after="0" w:line="240" w:lineRule="auto"/>
      <w:ind w:left="2160" w:hanging="2160"/>
    </w:pPr>
    <w:rPr>
      <w:rFonts w:ascii="Arial" w:eastAsia="Times New Roman" w:hAnsi="Arial" w:cs="Arial"/>
      <w:bCs/>
      <w:lang w:eastAsia="ar-SA"/>
    </w:rPr>
  </w:style>
  <w:style w:type="table" w:customStyle="1" w:styleId="Tabladecuadrcula1clara-nfasis3">
    <w:name w:val="Tabla de cuadrícula 1 clara - Énfasis 3"/>
    <w:basedOn w:val="Tablanormal"/>
    <w:uiPriority w:val="46"/>
    <w:rsid w:val="003563FA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4-nfasis3">
    <w:name w:val="Tabla de cuadrícula 4 - Énfasis 3"/>
    <w:basedOn w:val="Tablanormal"/>
    <w:uiPriority w:val="49"/>
    <w:rsid w:val="003563FA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cuerpo">
    <w:name w:val="cuerpo"/>
    <w:basedOn w:val="Normal"/>
    <w:rsid w:val="008710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st">
    <w:name w:val="st"/>
    <w:rsid w:val="00714B3D"/>
  </w:style>
  <w:style w:type="character" w:styleId="nfasis">
    <w:name w:val="Emphasis"/>
    <w:uiPriority w:val="20"/>
    <w:qFormat/>
    <w:rsid w:val="00714B3D"/>
    <w:rPr>
      <w:i/>
      <w:iCs/>
    </w:rPr>
  </w:style>
  <w:style w:type="character" w:styleId="Textoennegrita">
    <w:name w:val="Strong"/>
    <w:uiPriority w:val="22"/>
    <w:qFormat/>
    <w:rsid w:val="00714B3D"/>
    <w:rPr>
      <w:b/>
      <w:bCs/>
    </w:rPr>
  </w:style>
  <w:style w:type="paragraph" w:customStyle="1" w:styleId="a">
    <w:basedOn w:val="Normal"/>
    <w:next w:val="Ttulo"/>
    <w:qFormat/>
    <w:rsid w:val="000A5A24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u w:val="single"/>
      <w:lang w:eastAsia="es-ES"/>
    </w:rPr>
  </w:style>
  <w:style w:type="character" w:customStyle="1" w:styleId="Ttulo3Car">
    <w:name w:val="Título 3 Car"/>
    <w:link w:val="Ttulo3"/>
    <w:uiPriority w:val="9"/>
    <w:semiHidden/>
    <w:rsid w:val="00FA1CA8"/>
    <w:rPr>
      <w:rFonts w:ascii="Calibri Light" w:eastAsia="Times New Roman" w:hAnsi="Calibri Light"/>
      <w:b/>
      <w:bCs/>
      <w:sz w:val="26"/>
      <w:szCs w:val="26"/>
      <w:lang w:val="es-ES" w:eastAsia="en-US"/>
    </w:rPr>
  </w:style>
  <w:style w:type="character" w:styleId="Refdecomentario">
    <w:name w:val="annotation reference"/>
    <w:uiPriority w:val="99"/>
    <w:semiHidden/>
    <w:unhideWhenUsed/>
    <w:rsid w:val="00B77F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77FF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B77FFC"/>
    <w:rPr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77FF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B77FFC"/>
    <w:rPr>
      <w:b/>
      <w:bCs/>
      <w:lang w:val="es-ES" w:eastAsia="en-US"/>
    </w:rPr>
  </w:style>
  <w:style w:type="paragraph" w:styleId="Revisin">
    <w:name w:val="Revision"/>
    <w:hidden/>
    <w:uiPriority w:val="99"/>
    <w:semiHidden/>
    <w:rsid w:val="00F45854"/>
    <w:rPr>
      <w:sz w:val="22"/>
      <w:szCs w:val="22"/>
      <w:lang w:val="es-ES" w:eastAsia="en-US"/>
    </w:rPr>
  </w:style>
  <w:style w:type="paragraph" w:customStyle="1" w:styleId="Textoindependiente31">
    <w:name w:val="Texto independiente 31"/>
    <w:basedOn w:val="Normal"/>
    <w:rsid w:val="00A953B0"/>
    <w:pPr>
      <w:widowControl w:val="0"/>
      <w:suppressAutoHyphens/>
      <w:spacing w:after="120" w:line="240" w:lineRule="auto"/>
    </w:pPr>
    <w:rPr>
      <w:rFonts w:ascii="Times New Roman" w:eastAsia="Arial Unicode MS" w:hAnsi="Times New Roman"/>
      <w:kern w:val="2"/>
      <w:sz w:val="16"/>
      <w:szCs w:val="16"/>
      <w:lang w:val="es-ES_tradnl" w:eastAsia="es-MX"/>
    </w:rPr>
  </w:style>
  <w:style w:type="character" w:customStyle="1" w:styleId="object">
    <w:name w:val="object"/>
    <w:rsid w:val="00C960E4"/>
  </w:style>
  <w:style w:type="character" w:customStyle="1" w:styleId="SinespaciadoCar">
    <w:name w:val="Sin espaciado Car"/>
    <w:link w:val="Sinespaciado"/>
    <w:uiPriority w:val="1"/>
    <w:rsid w:val="00C960E4"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38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2435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8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8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93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373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8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BA5DD-AB8E-4C66-8B1F-8CE54F704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Myriam Herrera Pimentel</cp:lastModifiedBy>
  <cp:revision>32</cp:revision>
  <cp:lastPrinted>2025-02-06T15:23:00Z</cp:lastPrinted>
  <dcterms:created xsi:type="dcterms:W3CDTF">2026-01-16T13:40:00Z</dcterms:created>
  <dcterms:modified xsi:type="dcterms:W3CDTF">2026-01-16T15:17:00Z</dcterms:modified>
</cp:coreProperties>
</file>